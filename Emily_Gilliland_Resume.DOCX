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top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120"/>
        <w:gridCol w:w="6120"/>
      </w:tblGrid>
      <w:tr w:rsidR="0051343A" w14:paraId="32393D3A" w14:textId="77777777">
        <w:trPr>
          <w:tblCellSpacing w:w="0" w:type="dxa"/>
        </w:trPr>
        <w:tc>
          <w:tcPr>
            <w:tcW w:w="61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EBE042" w14:textId="77777777" w:rsidR="0051343A" w:rsidRDefault="00000000">
            <w:pPr>
              <w:pStyle w:val="divdocumentname"/>
              <w:pBdr>
                <w:bottom w:val="none" w:sz="0" w:space="0" w:color="auto"/>
              </w:pBdr>
              <w:spacing w:before="400"/>
              <w:ind w:left="400"/>
              <w:rPr>
                <w:rStyle w:val="divdocumenttopsectionleft-box"/>
              </w:rPr>
            </w:pPr>
            <w:r>
              <w:rPr>
                <w:rStyle w:val="span"/>
              </w:rPr>
              <w:t>Emily</w:t>
            </w:r>
            <w:r>
              <w:rPr>
                <w:rStyle w:val="divdocumenttopsectionleft-box"/>
              </w:rPr>
              <w:t xml:space="preserve"> </w:t>
            </w:r>
            <w:r>
              <w:rPr>
                <w:rStyle w:val="divdocumentword-break"/>
              </w:rPr>
              <w:t>Gilliland</w:t>
            </w:r>
          </w:p>
          <w:p w14:paraId="2D0707B7" w14:textId="77777777" w:rsidR="0051343A" w:rsidRDefault="00000000">
            <w:pPr>
              <w:pStyle w:val="documentresumeTitle"/>
              <w:spacing w:before="140" w:after="300" w:line="200" w:lineRule="atLeast"/>
              <w:ind w:left="400"/>
              <w:rPr>
                <w:rStyle w:val="divdocumenttopsectionleft-box"/>
              </w:rPr>
            </w:pPr>
            <w:r>
              <w:rPr>
                <w:rStyle w:val="divdocumenttopsectionleft-box"/>
              </w:rPr>
              <w:t>Game Designer</w:t>
            </w:r>
          </w:p>
        </w:tc>
        <w:tc>
          <w:tcPr>
            <w:tcW w:w="61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BFB2C1" w14:textId="7FB41414" w:rsidR="0051343A" w:rsidRDefault="00000000">
            <w:pPr>
              <w:pStyle w:val="p"/>
              <w:spacing w:before="400" w:line="200" w:lineRule="atLeast"/>
              <w:ind w:left="400" w:right="400"/>
              <w:rPr>
                <w:rStyle w:val="divdocumenttopsectionright-box"/>
                <w:color w:val="343434"/>
                <w:spacing w:val="4"/>
                <w:sz w:val="16"/>
                <w:szCs w:val="16"/>
              </w:rPr>
            </w:pPr>
            <w:r>
              <w:rPr>
                <w:rStyle w:val="divdocumenttopsectionright-box"/>
                <w:color w:val="343434"/>
                <w:spacing w:val="4"/>
                <w:sz w:val="16"/>
                <w:szCs w:val="16"/>
              </w:rPr>
              <w:t xml:space="preserve">A creative </w:t>
            </w:r>
            <w:r w:rsidR="005C643C">
              <w:rPr>
                <w:rStyle w:val="divdocumenttopsectionright-box"/>
                <w:color w:val="343434"/>
                <w:spacing w:val="4"/>
                <w:sz w:val="16"/>
                <w:szCs w:val="16"/>
              </w:rPr>
              <w:t>Systems and Level</w:t>
            </w:r>
            <w:r>
              <w:rPr>
                <w:rStyle w:val="divdocumenttopsectionright-box"/>
                <w:color w:val="343434"/>
                <w:spacing w:val="4"/>
                <w:sz w:val="16"/>
                <w:szCs w:val="16"/>
              </w:rPr>
              <w:t xml:space="preserve"> Designer with a great eye for engaging, interactive and fun experiences. Holds knowledge in design</w:t>
            </w:r>
            <w:r w:rsidR="005C643C">
              <w:rPr>
                <w:rStyle w:val="divdocumenttopsectionright-box"/>
                <w:color w:val="343434"/>
                <w:spacing w:val="4"/>
                <w:sz w:val="16"/>
                <w:szCs w:val="16"/>
              </w:rPr>
              <w:t>, art</w:t>
            </w:r>
            <w:r>
              <w:rPr>
                <w:rStyle w:val="divdocumenttopsectionright-box"/>
                <w:color w:val="343434"/>
                <w:spacing w:val="4"/>
                <w:sz w:val="16"/>
                <w:szCs w:val="16"/>
              </w:rPr>
              <w:t xml:space="preserve"> and computer science, allowing easier communication of concepts between </w:t>
            </w:r>
            <w:r w:rsidR="005C643C">
              <w:rPr>
                <w:rStyle w:val="divdocumenttopsectionright-box"/>
                <w:color w:val="343434"/>
                <w:spacing w:val="4"/>
                <w:sz w:val="16"/>
                <w:szCs w:val="16"/>
              </w:rPr>
              <w:t>disciplines</w:t>
            </w:r>
            <w:r>
              <w:rPr>
                <w:rStyle w:val="divdocumenttopsectionright-box"/>
                <w:color w:val="343434"/>
                <w:spacing w:val="4"/>
                <w:sz w:val="16"/>
                <w:szCs w:val="16"/>
              </w:rPr>
              <w:t xml:space="preserve">. Passionate, detail oriented, and dedicated to creating </w:t>
            </w:r>
            <w:r w:rsidR="005C643C">
              <w:rPr>
                <w:rStyle w:val="divdocumenttopsectionright-box"/>
                <w:color w:val="343434"/>
                <w:spacing w:val="4"/>
                <w:sz w:val="16"/>
                <w:szCs w:val="16"/>
              </w:rPr>
              <w:t>player focused and intuitive</w:t>
            </w:r>
            <w:r>
              <w:rPr>
                <w:rStyle w:val="divdocumenttopsectionright-box"/>
                <w:color w:val="343434"/>
                <w:spacing w:val="4"/>
                <w:sz w:val="16"/>
                <w:szCs w:val="16"/>
              </w:rPr>
              <w:t xml:space="preserve"> gameplay mechanics and levels. </w:t>
            </w:r>
          </w:p>
        </w:tc>
      </w:tr>
    </w:tbl>
    <w:p w14:paraId="58EEACDE" w14:textId="77777777" w:rsidR="0051343A" w:rsidRDefault="0051343A">
      <w:pPr>
        <w:rPr>
          <w:vanish/>
        </w:rPr>
      </w:pPr>
    </w:p>
    <w:tbl>
      <w:tblPr>
        <w:tblStyle w:val="parentContainerContainer"/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2240"/>
      </w:tblGrid>
      <w:tr w:rsidR="0051343A" w14:paraId="6B5720F8" w14:textId="77777777">
        <w:trPr>
          <w:tblCellSpacing w:w="0" w:type="dxa"/>
        </w:trPr>
        <w:tc>
          <w:tcPr>
            <w:tcW w:w="12240" w:type="dxa"/>
            <w:tcMar>
              <w:top w:w="400" w:type="dxa"/>
              <w:left w:w="0" w:type="dxa"/>
              <w:bottom w:w="400" w:type="dxa"/>
              <w:right w:w="0" w:type="dxa"/>
            </w:tcMar>
            <w:vAlign w:val="bottom"/>
            <w:hideMark/>
          </w:tcPr>
          <w:p w14:paraId="576AA67A" w14:textId="77777777" w:rsidR="0051343A" w:rsidRDefault="0051343A">
            <w:pPr>
              <w:pStyle w:val="parentContainerCellParagraph"/>
              <w:spacing w:line="200" w:lineRule="atLeast"/>
              <w:rPr>
                <w:rStyle w:val="parentContainerCell"/>
                <w:color w:val="343434"/>
                <w:sz w:val="16"/>
                <w:szCs w:val="16"/>
              </w:rPr>
            </w:pPr>
          </w:p>
          <w:tbl>
            <w:tblPr>
              <w:tblStyle w:val="divdocumentparentContainer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00"/>
              <w:gridCol w:w="3060"/>
              <w:gridCol w:w="560"/>
              <w:gridCol w:w="8220"/>
            </w:tblGrid>
            <w:tr w:rsidR="0051343A" w14:paraId="41023553" w14:textId="77777777">
              <w:trPr>
                <w:tblCellSpacing w:w="0" w:type="dxa"/>
              </w:trPr>
              <w:tc>
                <w:tcPr>
                  <w:tcW w:w="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1816A64" w14:textId="77777777" w:rsidR="0051343A" w:rsidRDefault="0051343A">
                  <w:pPr>
                    <w:rPr>
                      <w:rStyle w:val="parentContainerCell"/>
                      <w:color w:val="343434"/>
                      <w:sz w:val="16"/>
                      <w:szCs w:val="16"/>
                    </w:rPr>
                  </w:pPr>
                </w:p>
              </w:tc>
              <w:tc>
                <w:tcPr>
                  <w:tcW w:w="30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DB5086" w14:textId="77777777" w:rsidR="0051343A" w:rsidRDefault="00000000">
                  <w:pPr>
                    <w:pStyle w:val="divdocumentleft-boxsectionnth-child1sectiontitle"/>
                    <w:pBdr>
                      <w:bottom w:val="single" w:sz="8" w:space="3" w:color="D5D6D6"/>
                    </w:pBdr>
                    <w:spacing w:after="200" w:line="240" w:lineRule="exact"/>
                    <w:rPr>
                      <w:rStyle w:val="divdocumentparentContainerleft-box"/>
                      <w:b/>
                      <w:bCs/>
                      <w:color w:val="D0021B"/>
                    </w:rPr>
                  </w:pPr>
                  <w:r>
                    <w:rPr>
                      <w:rStyle w:val="divdocumentparentContainerleft-box"/>
                      <w:b/>
                      <w:bCs/>
                      <w:color w:val="D0021B"/>
                    </w:rPr>
                    <w:t>Contact</w:t>
                  </w:r>
                </w:p>
                <w:p w14:paraId="14AD087D" w14:textId="77777777" w:rsidR="0051343A" w:rsidRDefault="00000000">
                  <w:pPr>
                    <w:pStyle w:val="divdocumenttxtBold"/>
                    <w:spacing w:line="200" w:lineRule="atLeast"/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span"/>
                      <w:color w:val="343434"/>
                      <w:sz w:val="16"/>
                      <w:szCs w:val="16"/>
                    </w:rPr>
                    <w:t xml:space="preserve">Address </w:t>
                  </w:r>
                </w:p>
                <w:p w14:paraId="4D2B54CA" w14:textId="77777777" w:rsidR="0051343A" w:rsidRDefault="00000000">
                  <w:pPr>
                    <w:pStyle w:val="divParagraph"/>
                    <w:spacing w:line="200" w:lineRule="atLeast"/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span"/>
                      <w:color w:val="343434"/>
                      <w:sz w:val="16"/>
                      <w:szCs w:val="16"/>
                    </w:rPr>
                    <w:t>Corsicana,</w:t>
                  </w:r>
                  <w:r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  <w:t xml:space="preserve"> </w:t>
                  </w:r>
                  <w:r>
                    <w:rPr>
                      <w:rStyle w:val="span"/>
                      <w:color w:val="343434"/>
                      <w:sz w:val="16"/>
                      <w:szCs w:val="16"/>
                    </w:rPr>
                    <w:t>TX, 75110</w:t>
                  </w:r>
                </w:p>
                <w:p w14:paraId="126097C3" w14:textId="77777777" w:rsidR="0051343A" w:rsidRDefault="00000000">
                  <w:pPr>
                    <w:pStyle w:val="divdocumentmt5"/>
                    <w:spacing w:before="100" w:line="200" w:lineRule="atLeast"/>
                    <w:rPr>
                      <w:rStyle w:val="divdocumentparentContainerleft-box"/>
                      <w:b/>
                      <w:bCs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span"/>
                      <w:b/>
                      <w:bCs/>
                      <w:color w:val="343434"/>
                      <w:sz w:val="16"/>
                      <w:szCs w:val="16"/>
                    </w:rPr>
                    <w:t xml:space="preserve">Phone </w:t>
                  </w:r>
                </w:p>
                <w:p w14:paraId="1EAAC72B" w14:textId="77777777" w:rsidR="0051343A" w:rsidRDefault="00000000">
                  <w:pPr>
                    <w:pStyle w:val="divParagraph"/>
                    <w:spacing w:line="200" w:lineRule="atLeast"/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span"/>
                      <w:color w:val="343434"/>
                      <w:sz w:val="16"/>
                      <w:szCs w:val="16"/>
                    </w:rPr>
                    <w:t>(214) 949-0676</w:t>
                  </w:r>
                </w:p>
                <w:p w14:paraId="18A7805C" w14:textId="77777777" w:rsidR="0051343A" w:rsidRDefault="00000000">
                  <w:pPr>
                    <w:pStyle w:val="divdocumentmt5"/>
                    <w:spacing w:before="100" w:line="200" w:lineRule="atLeast"/>
                    <w:rPr>
                      <w:rStyle w:val="divdocumentparentContainerleft-box"/>
                      <w:b/>
                      <w:bCs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span"/>
                      <w:b/>
                      <w:bCs/>
                      <w:color w:val="343434"/>
                      <w:sz w:val="16"/>
                      <w:szCs w:val="16"/>
                    </w:rPr>
                    <w:t xml:space="preserve">E-mail </w:t>
                  </w:r>
                </w:p>
                <w:p w14:paraId="6CF404B0" w14:textId="77777777" w:rsidR="0051343A" w:rsidRDefault="00000000">
                  <w:pPr>
                    <w:pStyle w:val="divdocumentword-breakParagraph"/>
                    <w:spacing w:line="200" w:lineRule="atLeast"/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span"/>
                      <w:color w:val="343434"/>
                      <w:sz w:val="16"/>
                      <w:szCs w:val="16"/>
                    </w:rPr>
                    <w:t>radical.retina@gmail.com</w:t>
                  </w:r>
                </w:p>
                <w:p w14:paraId="6864C7C6" w14:textId="77777777" w:rsidR="0051343A" w:rsidRDefault="00000000">
                  <w:pPr>
                    <w:pStyle w:val="divdocumenttxtBold"/>
                    <w:spacing w:before="100" w:line="200" w:lineRule="atLeast"/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  <w:t>WWW</w:t>
                  </w:r>
                </w:p>
                <w:p w14:paraId="7D50F03C" w14:textId="77777777" w:rsidR="0051343A" w:rsidRDefault="00000000">
                  <w:pPr>
                    <w:pStyle w:val="divParagraph"/>
                    <w:spacing w:line="200" w:lineRule="atLeast"/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  <w:t>https://zety.com/profile/emily-gilliland/566</w:t>
                  </w:r>
                </w:p>
                <w:p w14:paraId="251D30EC" w14:textId="77777777" w:rsidR="0051343A" w:rsidRDefault="00000000">
                  <w:pPr>
                    <w:pStyle w:val="divdocumenttxtBold"/>
                    <w:spacing w:before="100" w:line="200" w:lineRule="atLeast"/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  <w:t>WWW</w:t>
                  </w:r>
                </w:p>
                <w:p w14:paraId="6BEAA2C7" w14:textId="77777777" w:rsidR="0051343A" w:rsidRDefault="00000000">
                  <w:pPr>
                    <w:pStyle w:val="divParagraph"/>
                    <w:spacing w:line="200" w:lineRule="atLeast"/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  <w:t>https://zety.com/profile/emily-gilliland/566</w:t>
                  </w:r>
                </w:p>
                <w:p w14:paraId="23738C5A" w14:textId="77777777" w:rsidR="0051343A" w:rsidRDefault="00000000">
                  <w:pPr>
                    <w:pStyle w:val="divdocumenttxtBold"/>
                    <w:spacing w:before="100" w:line="200" w:lineRule="atLeast"/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  <w:t>LinkedIn</w:t>
                  </w:r>
                </w:p>
                <w:p w14:paraId="22DC2D71" w14:textId="77777777" w:rsidR="0051343A" w:rsidRDefault="00000000">
                  <w:pPr>
                    <w:pStyle w:val="divParagraph"/>
                    <w:spacing w:line="200" w:lineRule="atLeast"/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divdocumentparentContainerleft-box"/>
                      <w:color w:val="343434"/>
                      <w:sz w:val="16"/>
                      <w:szCs w:val="16"/>
                    </w:rPr>
                    <w:t>https://zety.com/profile/emily-gilliland/566</w:t>
                  </w:r>
                </w:p>
                <w:p w14:paraId="73C80C3C" w14:textId="77777777" w:rsidR="0051343A" w:rsidRDefault="00000000">
                  <w:pPr>
                    <w:pStyle w:val="divdocumentleft-boxsectiontitle"/>
                    <w:pBdr>
                      <w:bottom w:val="single" w:sz="8" w:space="3" w:color="D5D6D6"/>
                    </w:pBdr>
                    <w:spacing w:before="200" w:line="360" w:lineRule="atLeast"/>
                    <w:rPr>
                      <w:rStyle w:val="divdocumentparentContainerleft-box"/>
                      <w:b/>
                      <w:bCs/>
                      <w:color w:val="D0021B"/>
                    </w:rPr>
                  </w:pPr>
                  <w:r>
                    <w:rPr>
                      <w:rStyle w:val="divdocumentparentContainerleft-box"/>
                      <w:b/>
                      <w:bCs/>
                      <w:color w:val="D0021B"/>
                    </w:rPr>
                    <w:t>Skills</w:t>
                  </w:r>
                </w:p>
                <w:tbl>
                  <w:tblPr>
                    <w:tblStyle w:val="divdocumentdivfirstparagraph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59585A53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C8A3EE0" w14:textId="77777777" w:rsidR="0051343A" w:rsidRDefault="00000000">
                        <w:pPr>
                          <w:pStyle w:val="divdocumentSECTIONHILTfirstparagraphratvtext"/>
                          <w:spacing w:before="200" w:line="200" w:lineRule="atLeast"/>
                          <w:rPr>
                            <w:rStyle w:val="documentcol-60"/>
                            <w:color w:val="343434"/>
                            <w:sz w:val="16"/>
                            <w:szCs w:val="16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  <w:sz w:val="16"/>
                            <w:szCs w:val="16"/>
                          </w:rPr>
                          <w:t>Analytical Problem Solving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E9AF290" w14:textId="77777777" w:rsidR="0051343A" w:rsidRDefault="00000000">
                        <w:pPr>
                          <w:pStyle w:val="documentSECTIONHILTfirstparagraphcol-40divnth-child1"/>
                          <w:jc w:val="right"/>
                          <w:rPr>
                            <w:rStyle w:val="documentcol-40"/>
                            <w:color w:val="343434"/>
                            <w:sz w:val="16"/>
                            <w:szCs w:val="16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  <w:sz w:val="16"/>
                            <w:szCs w:val="16"/>
                          </w:rPr>
                          <w:drawing>
                            <wp:inline distT="0" distB="0" distL="0" distR="0" wp14:anchorId="65CF9739" wp14:editId="67E9538D">
                              <wp:extent cx="7750773" cy="140232"/>
                              <wp:effectExtent l="0" t="0" r="0" b="0"/>
                              <wp:docPr id="100001" name="Picture 10000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1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D8DFE17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1D845D3E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B598D53" w14:textId="77777777" w:rsidR="0051343A" w:rsidRDefault="00000000">
                        <w:pPr>
                          <w:pStyle w:val="divdocumentpaddedline"/>
                          <w:spacing w:line="200" w:lineRule="atLeast"/>
                          <w:rPr>
                            <w:rStyle w:val="documentcol-60"/>
                            <w:color w:val="343434"/>
                            <w:sz w:val="16"/>
                            <w:szCs w:val="16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  <w:sz w:val="16"/>
                            <w:szCs w:val="16"/>
                          </w:rPr>
                          <w:t>Game prototyping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58F823D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7D372CFF" wp14:editId="48C63E9A">
                              <wp:extent cx="7750773" cy="140232"/>
                              <wp:effectExtent l="0" t="0" r="0" b="0"/>
                              <wp:docPr id="100003" name="Picture 10000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3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9F9C965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4A15E4E8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EB01888" w14:textId="77777777" w:rsidR="0051343A" w:rsidRDefault="00000000">
                        <w:pPr>
                          <w:pStyle w:val="divdocumentpaddedline"/>
                          <w:spacing w:line="200" w:lineRule="atLeast"/>
                          <w:rPr>
                            <w:rStyle w:val="documentcol-60"/>
                            <w:color w:val="343434"/>
                            <w:sz w:val="16"/>
                            <w:szCs w:val="16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  <w:sz w:val="16"/>
                            <w:szCs w:val="16"/>
                          </w:rPr>
                          <w:t>Detail Oriented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4AA0886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785C7F78" wp14:editId="0F932385">
                              <wp:extent cx="7750773" cy="140232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4FB6528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69397B20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B64974E" w14:textId="77777777" w:rsidR="0051343A" w:rsidRDefault="00000000">
                        <w:pPr>
                          <w:pStyle w:val="divdocumentpaddedline"/>
                          <w:spacing w:line="200" w:lineRule="atLeast"/>
                          <w:rPr>
                            <w:rStyle w:val="documentcol-60"/>
                            <w:color w:val="343434"/>
                            <w:sz w:val="16"/>
                            <w:szCs w:val="16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  <w:sz w:val="16"/>
                            <w:szCs w:val="16"/>
                          </w:rPr>
                          <w:t>Systems Design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D0D7B21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1AC661C9" wp14:editId="47A225E6">
                              <wp:extent cx="7750773" cy="140232"/>
                              <wp:effectExtent l="0" t="0" r="0" b="0"/>
                              <wp:docPr id="100007" name="Picture 1000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D35682B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67B03F40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4EA28E3" w14:textId="77777777" w:rsidR="0051343A" w:rsidRDefault="00000000">
                        <w:pPr>
                          <w:pStyle w:val="divdocumentpaddedline"/>
                          <w:spacing w:line="200" w:lineRule="atLeast"/>
                          <w:rPr>
                            <w:rStyle w:val="documentcol-60"/>
                            <w:color w:val="343434"/>
                            <w:sz w:val="16"/>
                            <w:szCs w:val="16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  <w:sz w:val="16"/>
                            <w:szCs w:val="16"/>
                          </w:rPr>
                          <w:t>Level Design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62F828E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3294C624" wp14:editId="108227E6">
                              <wp:extent cx="7750773" cy="140232"/>
                              <wp:effectExtent l="0" t="0" r="0" b="0"/>
                              <wp:docPr id="100009" name="Picture 10000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F7766E5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5BFE5AD0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2B34791" w14:textId="77777777" w:rsidR="0051343A" w:rsidRDefault="00000000">
                        <w:pPr>
                          <w:pStyle w:val="divdocumentpaddedline"/>
                          <w:spacing w:line="200" w:lineRule="atLeast"/>
                          <w:rPr>
                            <w:rStyle w:val="documentcol-60"/>
                            <w:color w:val="343434"/>
                            <w:sz w:val="16"/>
                            <w:szCs w:val="16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  <w:sz w:val="16"/>
                            <w:szCs w:val="16"/>
                          </w:rPr>
                          <w:t>Content Design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2CD6090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6C416DB5" wp14:editId="251A99B7">
                              <wp:extent cx="7750773" cy="140232"/>
                              <wp:effectExtent l="0" t="0" r="0" b="0"/>
                              <wp:docPr id="100011" name="Picture 10001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1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7EEC9FC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6CF1FAE5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EC79C05" w14:textId="77777777" w:rsidR="0051343A" w:rsidRDefault="00000000">
                        <w:pPr>
                          <w:pStyle w:val="divdocumentpaddedline"/>
                          <w:spacing w:line="200" w:lineRule="atLeast"/>
                          <w:rPr>
                            <w:rStyle w:val="documentcol-60"/>
                            <w:color w:val="343434"/>
                            <w:sz w:val="16"/>
                            <w:szCs w:val="16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  <w:sz w:val="16"/>
                            <w:szCs w:val="16"/>
                          </w:rPr>
                          <w:t>Version Control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AB92CA1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0887B6C2" wp14:editId="597AE992">
                              <wp:extent cx="7750773" cy="140232"/>
                              <wp:effectExtent l="0" t="0" r="0" b="0"/>
                              <wp:docPr id="100013" name="Picture 10001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3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A331E4D" w14:textId="77777777" w:rsidR="0051343A" w:rsidRDefault="00000000">
                  <w:pPr>
                    <w:pStyle w:val="divdocumentleft-boxsectiontitle"/>
                    <w:pBdr>
                      <w:bottom w:val="single" w:sz="8" w:space="3" w:color="D5D6D6"/>
                    </w:pBdr>
                    <w:spacing w:before="200" w:after="200" w:line="360" w:lineRule="atLeast"/>
                    <w:rPr>
                      <w:rStyle w:val="divdocumentparentContainerleft-box"/>
                      <w:b/>
                      <w:bCs/>
                      <w:color w:val="D0021B"/>
                    </w:rPr>
                  </w:pPr>
                  <w:r>
                    <w:rPr>
                      <w:rStyle w:val="divdocumentparentContainerleft-box"/>
                      <w:b/>
                      <w:bCs/>
                      <w:color w:val="D0021B"/>
                    </w:rPr>
                    <w:t>Software</w:t>
                  </w:r>
                </w:p>
                <w:tbl>
                  <w:tblPr>
                    <w:tblStyle w:val="divdocumentdivfirstparagraph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6F04F243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61E343C" w14:textId="77777777" w:rsidR="0051343A" w:rsidRDefault="00000000">
                        <w:pPr>
                          <w:pStyle w:val="documentcol-containerany"/>
                          <w:spacing w:line="200" w:lineRule="atLeast"/>
                          <w:rPr>
                            <w:rStyle w:val="documentcol-60"/>
                            <w:color w:val="343434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</w:rPr>
                          <w:t xml:space="preserve">Unity 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FC6A77B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5B5F6F9D" wp14:editId="7749B140">
                              <wp:extent cx="7750773" cy="140232"/>
                              <wp:effectExtent l="0" t="0" r="0" b="0"/>
                              <wp:docPr id="100015" name="Picture 100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5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313F0AD" w14:textId="77777777" w:rsidR="0051343A" w:rsidRDefault="00000000">
                        <w:pPr>
                          <w:pStyle w:val="documentcol-containerany"/>
                          <w:spacing w:after="400"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 w14:paraId="2BCEF73E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79787AA9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DEFC596" w14:textId="77777777" w:rsidR="0051343A" w:rsidRDefault="00000000">
                        <w:pPr>
                          <w:pStyle w:val="documentcol-containerany"/>
                          <w:spacing w:line="200" w:lineRule="atLeast"/>
                          <w:rPr>
                            <w:rStyle w:val="documentcol-60"/>
                            <w:color w:val="343434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</w:rPr>
                          <w:t xml:space="preserve">Unreal 4/5 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7BF0F2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6121CE92" wp14:editId="68FEADA6">
                              <wp:extent cx="7750773" cy="140232"/>
                              <wp:effectExtent l="0" t="0" r="0" b="0"/>
                              <wp:docPr id="100017" name="Picture 10001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7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7D74B81" w14:textId="77777777" w:rsidR="0051343A" w:rsidRDefault="00000000">
                        <w:pPr>
                          <w:pStyle w:val="documentcol-containerany"/>
                          <w:spacing w:after="400"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color w:val="343434"/>
                          </w:rPr>
                          <w:t>Average</w:t>
                        </w:r>
                      </w:p>
                    </w:tc>
                  </w:tr>
                </w:tbl>
                <w:p w14:paraId="1E06ADB1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77294720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142225E" w14:textId="77777777" w:rsidR="0051343A" w:rsidRDefault="00000000">
                        <w:pPr>
                          <w:pStyle w:val="documentcol-containerany"/>
                          <w:spacing w:line="200" w:lineRule="atLeast"/>
                          <w:rPr>
                            <w:rStyle w:val="documentcol-60"/>
                            <w:color w:val="343434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</w:rPr>
                          <w:t xml:space="preserve">Godot 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12D1310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0D58A7C1" wp14:editId="1D28408D">
                              <wp:extent cx="7750773" cy="140232"/>
                              <wp:effectExtent l="0" t="0" r="0" b="0"/>
                              <wp:docPr id="100019" name="Picture 10001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9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9413F62" w14:textId="77777777" w:rsidR="0051343A" w:rsidRDefault="00000000">
                        <w:pPr>
                          <w:pStyle w:val="documentcol-containerany"/>
                          <w:spacing w:after="400"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color w:val="343434"/>
                          </w:rPr>
                          <w:t>Good</w:t>
                        </w:r>
                      </w:p>
                    </w:tc>
                  </w:tr>
                </w:tbl>
                <w:p w14:paraId="059A7D21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29382E36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2BF210D" w14:textId="77777777" w:rsidR="0051343A" w:rsidRDefault="00000000">
                        <w:pPr>
                          <w:pStyle w:val="documentcol-containerany"/>
                          <w:spacing w:line="200" w:lineRule="atLeast"/>
                          <w:rPr>
                            <w:rStyle w:val="documentcol-60"/>
                            <w:color w:val="343434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</w:rPr>
                          <w:t xml:space="preserve">Blender 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9639CD4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2C4125DC" wp14:editId="5A562B15">
                              <wp:extent cx="7750773" cy="140232"/>
                              <wp:effectExtent l="0" t="0" r="0" b="0"/>
                              <wp:docPr id="100021" name="Picture 10002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1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D845832" w14:textId="77777777" w:rsidR="0051343A" w:rsidRDefault="00000000">
                        <w:pPr>
                          <w:pStyle w:val="documentcol-containerany"/>
                          <w:spacing w:after="400"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 w14:paraId="6B51A25C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5351B6E8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5CE8DF9" w14:textId="77777777" w:rsidR="0051343A" w:rsidRDefault="00000000">
                        <w:pPr>
                          <w:pStyle w:val="documentcol-containerany"/>
                          <w:spacing w:line="200" w:lineRule="atLeast"/>
                          <w:rPr>
                            <w:rStyle w:val="documentcol-60"/>
                            <w:color w:val="343434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</w:rPr>
                          <w:t xml:space="preserve">Inkscape 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0294852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36BFAD61" wp14:editId="726B3987">
                              <wp:extent cx="7750773" cy="140232"/>
                              <wp:effectExtent l="0" t="0" r="0" b="0"/>
                              <wp:docPr id="100023" name="Picture 1000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3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AC85AD6" w14:textId="77777777" w:rsidR="0051343A" w:rsidRDefault="00000000">
                        <w:pPr>
                          <w:pStyle w:val="documentcol-containerany"/>
                          <w:spacing w:after="400"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color w:val="343434"/>
                          </w:rPr>
                          <w:t>Excellent</w:t>
                        </w:r>
                      </w:p>
                    </w:tc>
                  </w:tr>
                </w:tbl>
                <w:p w14:paraId="00E2C318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78A7D695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66316E9" w14:textId="77777777" w:rsidR="0051343A" w:rsidRDefault="00000000">
                        <w:pPr>
                          <w:pStyle w:val="documentcol-containerany"/>
                          <w:spacing w:line="200" w:lineRule="atLeast"/>
                          <w:rPr>
                            <w:rStyle w:val="documentcol-60"/>
                            <w:color w:val="343434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</w:rPr>
                          <w:t xml:space="preserve">Git/GH Desktop/SVN 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2729C0B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168AE156" wp14:editId="68F36C4B">
                              <wp:extent cx="7750773" cy="140232"/>
                              <wp:effectExtent l="0" t="0" r="0" b="0"/>
                              <wp:docPr id="100025" name="Picture 10002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5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1D94E91" w14:textId="77777777" w:rsidR="0051343A" w:rsidRDefault="00000000">
                        <w:pPr>
                          <w:pStyle w:val="documentcol-containerany"/>
                          <w:spacing w:after="400"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color w:val="343434"/>
                          </w:rPr>
                          <w:t>Excellent</w:t>
                        </w:r>
                      </w:p>
                    </w:tc>
                  </w:tr>
                </w:tbl>
                <w:p w14:paraId="59DFFE06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30"/>
                    <w:gridCol w:w="1530"/>
                  </w:tblGrid>
                  <w:tr w:rsidR="0051343A" w14:paraId="107F87B6" w14:textId="77777777">
                    <w:trPr>
                      <w:tblCellSpacing w:w="0" w:type="dxa"/>
                    </w:trPr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1211B9A" w14:textId="77777777" w:rsidR="0051343A" w:rsidRDefault="00000000">
                        <w:pPr>
                          <w:pStyle w:val="documentcol-containerany"/>
                          <w:spacing w:line="200" w:lineRule="atLeast"/>
                          <w:rPr>
                            <w:rStyle w:val="documentcol-60"/>
                            <w:color w:val="343434"/>
                          </w:rPr>
                        </w:pPr>
                        <w:r>
                          <w:rPr>
                            <w:rStyle w:val="documentratvtextp"/>
                            <w:color w:val="343434"/>
                          </w:rPr>
                          <w:t xml:space="preserve">C/C++/C# </w:t>
                        </w:r>
                      </w:p>
                    </w:tc>
                    <w:tc>
                      <w:tcPr>
                        <w:tcW w:w="153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E2C9A3D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40"/>
                            <w:noProof/>
                            <w:color w:val="343434"/>
                          </w:rPr>
                          <w:drawing>
                            <wp:inline distT="0" distB="0" distL="0" distR="0" wp14:anchorId="5D8E6118" wp14:editId="3A2FCC7B">
                              <wp:extent cx="7750773" cy="140232"/>
                              <wp:effectExtent l="0" t="0" r="0" b="0"/>
                              <wp:docPr id="100027" name="Picture 10002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7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50773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0261850" w14:textId="77777777" w:rsidR="0051343A" w:rsidRDefault="00000000">
                        <w:pPr>
                          <w:pStyle w:val="documentcol-containerany"/>
                          <w:spacing w:line="160" w:lineRule="atLeast"/>
                          <w:jc w:val="right"/>
                          <w:rPr>
                            <w:rStyle w:val="documentcol-40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color w:val="343434"/>
                          </w:rPr>
                          <w:t>Good</w:t>
                        </w:r>
                      </w:p>
                    </w:tc>
                  </w:tr>
                </w:tbl>
                <w:p w14:paraId="07861202" w14:textId="77777777" w:rsidR="0051343A" w:rsidRDefault="0051343A">
                  <w:pPr>
                    <w:rPr>
                      <w:rStyle w:val="divdocumentparentContainerleft-box"/>
                      <w:b/>
                      <w:bCs/>
                      <w:color w:val="D0021B"/>
                    </w:rPr>
                  </w:pPr>
                </w:p>
              </w:tc>
              <w:tc>
                <w:tcPr>
                  <w:tcW w:w="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D6D95BE" w14:textId="77777777" w:rsidR="0051343A" w:rsidRDefault="0051343A">
                  <w:pPr>
                    <w:pStyle w:val="divpadding-boxParagraph"/>
                    <w:spacing w:line="200" w:lineRule="atLeast"/>
                    <w:rPr>
                      <w:rStyle w:val="divpadding-box"/>
                      <w:color w:val="343434"/>
                      <w:sz w:val="16"/>
                      <w:szCs w:val="16"/>
                    </w:rPr>
                  </w:pPr>
                </w:p>
              </w:tc>
              <w:tc>
                <w:tcPr>
                  <w:tcW w:w="8220" w:type="dxa"/>
                  <w:tcBorders>
                    <w:left w:val="single" w:sz="8" w:space="0" w:color="D5D6D6"/>
                  </w:tcBorders>
                  <w:tcMar>
                    <w:top w:w="0" w:type="dxa"/>
                    <w:left w:w="10" w:type="dxa"/>
                    <w:bottom w:w="400" w:type="dxa"/>
                    <w:right w:w="0" w:type="dxa"/>
                  </w:tcMar>
                  <w:hideMark/>
                </w:tcPr>
                <w:p w14:paraId="30166AA6" w14:textId="77777777" w:rsidR="0051343A" w:rsidRDefault="00000000">
                  <w:pPr>
                    <w:pStyle w:val="divdocumentparentContainerright-boxsectionexperienceheading"/>
                    <w:pBdr>
                      <w:bottom w:val="single" w:sz="8" w:space="3" w:color="D5D6D6"/>
                    </w:pBdr>
                    <w:spacing w:after="200" w:line="240" w:lineRule="exact"/>
                    <w:ind w:left="460" w:right="400"/>
                    <w:rPr>
                      <w:rStyle w:val="divdocumentparentContainerright-box"/>
                      <w:b/>
                      <w:bCs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divdocumentright-boxsectiontitle"/>
                      <w:b/>
                      <w:bCs/>
                      <w:color w:val="D0021B"/>
                    </w:rPr>
                    <w:t>Work History</w:t>
                  </w:r>
                  <w:r>
                    <w:rPr>
                      <w:rStyle w:val="divdocumentparentContainerright-box"/>
                      <w:b/>
                      <w:bCs/>
                      <w:noProof/>
                      <w:color w:val="343434"/>
                      <w:sz w:val="16"/>
                      <w:szCs w:val="16"/>
                    </w:rPr>
                    <w:drawing>
                      <wp:anchor distT="0" distB="0" distL="114300" distR="114300" simplePos="0" relativeHeight="251658240" behindDoc="0" locked="0" layoutInCell="1" allowOverlap="1" wp14:anchorId="56C460B3" wp14:editId="46BEA0F2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0</wp:posOffset>
                        </wp:positionV>
                        <wp:extent cx="305044" cy="305220"/>
                        <wp:effectExtent l="0" t="0" r="0" b="0"/>
                        <wp:wrapNone/>
                        <wp:docPr id="100029" name="Picture 10002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xperience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460"/>
                    <w:gridCol w:w="5980"/>
                  </w:tblGrid>
                  <w:tr w:rsidR="0051343A" w14:paraId="54C6A3E6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670626DD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20DCDD7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jobdates"/>
                            <w:b/>
                            <w:bCs/>
                            <w:color w:val="343434"/>
                            <w:spacing w:val="4"/>
                          </w:rPr>
                          <w:t>2022-02</w:t>
                        </w:r>
                        <w:r>
                          <w:rPr>
                            <w:rStyle w:val="span"/>
                            <w:b/>
                            <w:b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b/>
                            <w:bCs/>
                            <w:color w:val="343434"/>
                            <w:spacing w:val="4"/>
                          </w:rPr>
                          <w:t>Current</w:t>
                        </w:r>
                      </w:p>
                    </w:tc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169E9DFB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paddedlinedate-content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pindcell"/>
                            <w:color w:val="343434"/>
                            <w:spacing w:val="4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598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E1F56D0" w14:textId="77777777" w:rsidR="0051343A" w:rsidRDefault="00000000">
                        <w:pPr>
                          <w:pStyle w:val="divdocumentparentContainerright-boxsectionexperiencesinglecolumnpaddedline"/>
                          <w:spacing w:line="200" w:lineRule="atLeast"/>
                          <w:ind w:right="400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txtBoldCharacter"/>
                            <w:color w:val="343434"/>
                            <w:spacing w:val="4"/>
                            <w:sz w:val="22"/>
                            <w:szCs w:val="22"/>
                          </w:rPr>
                          <w:t>Level Design and Systems Design</w:t>
                        </w:r>
                      </w:p>
                      <w:p w14:paraId="73523EFA" w14:textId="544792D3" w:rsidR="0051343A" w:rsidRDefault="00000000">
                        <w:pPr>
                          <w:pStyle w:val="divdocumentparentContainerright-boxsectionexperiencesinglecolumnpaddedline"/>
                          <w:spacing w:before="60" w:after="60" w:line="200" w:lineRule="atLeast"/>
                          <w:ind w:right="400"/>
                          <w:rPr>
                            <w:rStyle w:val="divdocumentright-boxdatetablesinglecolum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Macon Games, </w:t>
                        </w:r>
                        <w:r w:rsidR="005C643C"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(Hobby) </w:t>
                        </w:r>
                        <w:r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>Remote, GA</w:t>
                        </w:r>
                      </w:p>
                      <w:p w14:paraId="3546FFB9" w14:textId="77777777" w:rsidR="0051343A" w:rsidRDefault="00000000"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line="200" w:lineRule="atLeast"/>
                          <w:ind w:left="2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>Crafted levels that draw player attention toward places or objects of interest.</w:t>
                        </w:r>
                      </w:p>
                      <w:p w14:paraId="7FCD1C44" w14:textId="77777777" w:rsidR="0051343A" w:rsidRDefault="00000000"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line="200" w:lineRule="atLeast"/>
                          <w:ind w:left="2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>Worked with art and programming teams to design innovative gameplay opportunities, to optimize quality and content. This led to verticality where there was none before.</w:t>
                        </w:r>
                      </w:p>
                      <w:p w14:paraId="7AC26884" w14:textId="77777777" w:rsidR="0051343A" w:rsidRDefault="00000000"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line="200" w:lineRule="atLeast"/>
                          <w:ind w:left="2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>Used tools (Unity and Blender) to create eye catching levels, environment objects, layouts and unique elements.</w:t>
                        </w:r>
                      </w:p>
                      <w:p w14:paraId="0F308E10" w14:textId="77777777" w:rsidR="0051343A" w:rsidRDefault="00000000"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line="200" w:lineRule="atLeast"/>
                          <w:ind w:left="2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>Followed specifications and technical limitations (poly-count limits, etc.) when designing to meet design and gameplay objectives.</w:t>
                        </w:r>
                      </w:p>
                    </w:tc>
                  </w:tr>
                </w:tbl>
                <w:p w14:paraId="638A8F36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xperience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460"/>
                    <w:gridCol w:w="5980"/>
                  </w:tblGrid>
                  <w:tr w:rsidR="0051343A" w14:paraId="4E25BED2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55A4F098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3AED93A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jobdates"/>
                            <w:b/>
                            <w:bCs/>
                            <w:color w:val="343434"/>
                            <w:spacing w:val="4"/>
                          </w:rPr>
                          <w:t>2022-04</w:t>
                        </w:r>
                        <w:r>
                          <w:rPr>
                            <w:rStyle w:val="span"/>
                            <w:b/>
                            <w:b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b/>
                            <w:bCs/>
                            <w:color w:val="343434"/>
                            <w:spacing w:val="4"/>
                          </w:rPr>
                          <w:t>2022-07</w:t>
                        </w:r>
                      </w:p>
                    </w:tc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55D05006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paddedlinedate-content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pindcell"/>
                            <w:color w:val="343434"/>
                            <w:spacing w:val="4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598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39ADABC" w14:textId="77777777" w:rsidR="0051343A" w:rsidRDefault="00000000">
                        <w:pPr>
                          <w:pStyle w:val="divdocumentparentContainerright-boxsectionexperiencesinglecolumnpaddedline"/>
                          <w:spacing w:line="200" w:lineRule="atLeast"/>
                          <w:ind w:right="400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txtBoldCharacter"/>
                            <w:color w:val="343434"/>
                            <w:spacing w:val="4"/>
                            <w:sz w:val="22"/>
                            <w:szCs w:val="22"/>
                          </w:rPr>
                          <w:t>Content, Level and Systems Design</w:t>
                        </w:r>
                      </w:p>
                      <w:p w14:paraId="56C62EFE" w14:textId="28CB98DF" w:rsidR="0051343A" w:rsidRDefault="00000000">
                        <w:pPr>
                          <w:pStyle w:val="divdocumentparentContainerright-boxsectionexperiencesinglecolumnpaddedline"/>
                          <w:spacing w:before="60" w:after="60" w:line="200" w:lineRule="atLeast"/>
                          <w:ind w:right="400"/>
                          <w:rPr>
                            <w:rStyle w:val="divdocumentright-boxdatetablesinglecolum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>BrainPulp Studios,</w:t>
                        </w:r>
                        <w:r w:rsidR="005C643C"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>(Proof of concept, short contract)</w:t>
                        </w:r>
                        <w:r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 Remote, Argentina</w:t>
                        </w:r>
                      </w:p>
                      <w:p w14:paraId="0C05B82B" w14:textId="77777777" w:rsidR="0051343A" w:rsidRDefault="00000000">
                        <w:pPr>
                          <w:pStyle w:val="divdocumentli"/>
                          <w:numPr>
                            <w:ilvl w:val="1"/>
                            <w:numId w:val="2"/>
                          </w:numPr>
                          <w:spacing w:line="200" w:lineRule="atLeast"/>
                          <w:ind w:left="3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Estimated project feasibility based on scope, re-playability and core game loop design. </w:t>
                        </w:r>
                      </w:p>
                      <w:p w14:paraId="527700B1" w14:textId="77777777" w:rsidR="0051343A" w:rsidRDefault="00000000">
                        <w:pPr>
                          <w:pStyle w:val="divdocumentli"/>
                          <w:numPr>
                            <w:ilvl w:val="1"/>
                            <w:numId w:val="2"/>
                          </w:numPr>
                          <w:spacing w:line="200" w:lineRule="atLeast"/>
                          <w:ind w:left="3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Used Trello (project management), Inkscape (flowcharts, wireframes, and UI elements), Unity (grey-boxing/prototyping and testing gameplay) to meet design specifications for functional prototypes. </w:t>
                        </w:r>
                      </w:p>
                      <w:p w14:paraId="3A62738C" w14:textId="77777777" w:rsidR="0051343A" w:rsidRDefault="00000000">
                        <w:pPr>
                          <w:pStyle w:val="divdocumentli"/>
                          <w:numPr>
                            <w:ilvl w:val="1"/>
                            <w:numId w:val="2"/>
                          </w:numPr>
                          <w:spacing w:line="200" w:lineRule="atLeast"/>
                          <w:ind w:left="3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Addressed design challenges to meet project requirements, and reevaluated/redesigned when necessary. </w:t>
                        </w:r>
                      </w:p>
                      <w:p w14:paraId="6DF79541" w14:textId="77777777" w:rsidR="0051343A" w:rsidRDefault="00000000">
                        <w:pPr>
                          <w:pStyle w:val="divdocumentli"/>
                          <w:numPr>
                            <w:ilvl w:val="1"/>
                            <w:numId w:val="2"/>
                          </w:numPr>
                          <w:spacing w:line="200" w:lineRule="atLeast"/>
                          <w:ind w:left="3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Created level design around preexisting engine/camera specifications. </w:t>
                        </w:r>
                      </w:p>
                    </w:tc>
                  </w:tr>
                </w:tbl>
                <w:p w14:paraId="191660D3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xperience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460"/>
                    <w:gridCol w:w="5980"/>
                  </w:tblGrid>
                  <w:tr w:rsidR="0051343A" w14:paraId="33BF734F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0A8D2CA9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4F71719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jobdates"/>
                            <w:b/>
                            <w:bCs/>
                            <w:color w:val="343434"/>
                            <w:spacing w:val="4"/>
                          </w:rPr>
                          <w:t>2020-01</w:t>
                        </w:r>
                        <w:r>
                          <w:rPr>
                            <w:rStyle w:val="span"/>
                            <w:b/>
                            <w:b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b/>
                            <w:bCs/>
                            <w:color w:val="343434"/>
                            <w:spacing w:val="4"/>
                          </w:rPr>
                          <w:t>2022-05</w:t>
                        </w:r>
                      </w:p>
                    </w:tc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763E13C3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paddedlinedate-content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pindcell"/>
                            <w:color w:val="343434"/>
                            <w:spacing w:val="4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598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6891F71" w14:textId="77777777" w:rsidR="0051343A" w:rsidRDefault="00000000">
                        <w:pPr>
                          <w:pStyle w:val="divdocumentparentContainerright-boxsectionexperiencesinglecolumnpaddedline"/>
                          <w:spacing w:line="200" w:lineRule="atLeast"/>
                          <w:ind w:right="400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txtBoldCharacter"/>
                            <w:color w:val="343434"/>
                            <w:spacing w:val="4"/>
                            <w:sz w:val="22"/>
                            <w:szCs w:val="22"/>
                          </w:rPr>
                          <w:t>Level and Systems Design, Plus Pixel Artist.</w:t>
                        </w:r>
                      </w:p>
                      <w:p w14:paraId="158818C8" w14:textId="698DC42D" w:rsidR="0051343A" w:rsidRDefault="00000000">
                        <w:pPr>
                          <w:pStyle w:val="divdocumentparentContainerright-boxsectionexperiencesinglecolumnpaddedline"/>
                          <w:spacing w:before="60" w:after="60" w:line="200" w:lineRule="atLeast"/>
                          <w:ind w:right="400"/>
                          <w:rPr>
                            <w:rStyle w:val="divdocumentright-boxdatetablesinglecolum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>Edward Marchioni,</w:t>
                        </w:r>
                        <w:r w:rsidR="005C643C"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 (Contract)</w:t>
                        </w:r>
                        <w:r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 Remote, BC, Canada</w:t>
                        </w:r>
                      </w:p>
                      <w:p w14:paraId="212B6542" w14:textId="77777777" w:rsidR="0051343A" w:rsidRDefault="00000000">
                        <w:pPr>
                          <w:pStyle w:val="divdocumentli"/>
                          <w:numPr>
                            <w:ilvl w:val="1"/>
                            <w:numId w:val="3"/>
                          </w:numPr>
                          <w:spacing w:line="200" w:lineRule="atLeast"/>
                          <w:ind w:left="3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Used Godot Engine to meet design specifications for functional prototypes. </w:t>
                        </w:r>
                      </w:p>
                      <w:p w14:paraId="18D85C16" w14:textId="77777777" w:rsidR="0051343A" w:rsidRDefault="00000000">
                        <w:pPr>
                          <w:pStyle w:val="divdocumentli"/>
                          <w:numPr>
                            <w:ilvl w:val="1"/>
                            <w:numId w:val="3"/>
                          </w:numPr>
                          <w:spacing w:line="200" w:lineRule="atLeast"/>
                          <w:ind w:left="3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Worked with team lead to implement and refine new gameplay mechanics, and player experience. </w:t>
                        </w:r>
                      </w:p>
                      <w:p w14:paraId="3F5179EE" w14:textId="77777777" w:rsidR="0051343A" w:rsidRDefault="00000000">
                        <w:pPr>
                          <w:pStyle w:val="divdocumentli"/>
                          <w:numPr>
                            <w:ilvl w:val="1"/>
                            <w:numId w:val="3"/>
                          </w:numPr>
                          <w:spacing w:line="200" w:lineRule="atLeast"/>
                          <w:ind w:left="3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Suggested gameplay improvements to increase playability and ease-of-use for players. </w:t>
                        </w:r>
                      </w:p>
                    </w:tc>
                  </w:tr>
                </w:tbl>
                <w:p w14:paraId="52B75AFD" w14:textId="77777777" w:rsidR="0051343A" w:rsidRDefault="0051343A"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xperience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460"/>
                    <w:gridCol w:w="5980"/>
                  </w:tblGrid>
                  <w:tr w:rsidR="0051343A" w14:paraId="33F77920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5F2A8C14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E4CB1E1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jobdates"/>
                            <w:b/>
                            <w:bCs/>
                            <w:color w:val="343434"/>
                            <w:spacing w:val="4"/>
                          </w:rPr>
                          <w:t>2012-05</w:t>
                        </w:r>
                        <w:r>
                          <w:rPr>
                            <w:rStyle w:val="span"/>
                            <w:b/>
                            <w:b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b/>
                            <w:bCs/>
                            <w:color w:val="343434"/>
                            <w:spacing w:val="4"/>
                          </w:rPr>
                          <w:t>2016-08</w:t>
                        </w:r>
                      </w:p>
                    </w:tc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5F51040A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paddedlinedate-content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pindcell"/>
                            <w:color w:val="343434"/>
                            <w:spacing w:val="4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598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214E4DA" w14:textId="77777777" w:rsidR="0051343A" w:rsidRDefault="00000000">
                        <w:pPr>
                          <w:pStyle w:val="divdocumentparentContainerright-boxsectionexperiencesinglecolumnpaddedline"/>
                          <w:spacing w:line="200" w:lineRule="atLeast"/>
                          <w:ind w:right="400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txtBoldCharacter"/>
                            <w:color w:val="343434"/>
                            <w:spacing w:val="4"/>
                            <w:sz w:val="22"/>
                            <w:szCs w:val="22"/>
                          </w:rPr>
                          <w:t>Level and Systems Design</w:t>
                        </w:r>
                      </w:p>
                      <w:p w14:paraId="369C4448" w14:textId="54994BB8" w:rsidR="0051343A" w:rsidRDefault="00000000">
                        <w:pPr>
                          <w:pStyle w:val="divdocumentparentContainerright-boxsectionexperiencesinglecolumnpaddedline"/>
                          <w:spacing w:before="60" w:after="60" w:line="200" w:lineRule="atLeast"/>
                          <w:ind w:right="400"/>
                          <w:rPr>
                            <w:rStyle w:val="divdocumentright-boxdatetablesinglecolum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>IRIS Studios,</w:t>
                        </w:r>
                        <w:r w:rsidR="005C643C"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>(Self Developed)</w:t>
                        </w:r>
                        <w:r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 Waxahachie, TX</w:t>
                        </w:r>
                      </w:p>
                      <w:p w14:paraId="23F443C4" w14:textId="77777777" w:rsidR="0051343A" w:rsidRDefault="00000000"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line="200" w:lineRule="atLeast"/>
                          <w:ind w:left="2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>Created designs that would work between systems, i.e. power-ups that could affect levels during gameplay.</w:t>
                        </w:r>
                      </w:p>
                      <w:p w14:paraId="6CD88639" w14:textId="77777777" w:rsidR="0051343A" w:rsidRDefault="00000000"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line="200" w:lineRule="atLeast"/>
                          <w:ind w:left="2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>Balanced gameplay using a tier system of difficulty, adding new mechanics as players reach certain milestones in game.</w:t>
                        </w:r>
                      </w:p>
                      <w:p w14:paraId="49A2389C" w14:textId="77777777" w:rsidR="0051343A" w:rsidRDefault="00000000"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line="200" w:lineRule="atLeast"/>
                          <w:ind w:left="2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>Applied some skill in color theory and composition to bring together graphic design and gameplay design.</w:t>
                        </w:r>
                      </w:p>
                      <w:p w14:paraId="6F6294E8" w14:textId="77777777" w:rsidR="0051343A" w:rsidRDefault="00000000"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line="200" w:lineRule="atLeast"/>
                          <w:ind w:left="260" w:right="400" w:hanging="234"/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singlecolumn"/>
                            <w:color w:val="343434"/>
                            <w:spacing w:val="4"/>
                            <w:sz w:val="16"/>
                            <w:szCs w:val="16"/>
                          </w:rPr>
                          <w:t>Built levels that interacted with players and enemies through designed mechanics.</w:t>
                        </w:r>
                      </w:p>
                    </w:tc>
                  </w:tr>
                </w:tbl>
                <w:p w14:paraId="37EE8962" w14:textId="77777777" w:rsidR="0051343A" w:rsidRDefault="00000000">
                  <w:pPr>
                    <w:pStyle w:val="divdocumentparentContainerright-boxsectioneducationheading"/>
                    <w:pBdr>
                      <w:bottom w:val="single" w:sz="8" w:space="3" w:color="D5D6D6"/>
                    </w:pBdr>
                    <w:spacing w:before="200" w:after="200" w:line="360" w:lineRule="atLeast"/>
                    <w:ind w:left="460" w:right="400"/>
                    <w:rPr>
                      <w:rStyle w:val="divdocumentparentContainerright-box"/>
                      <w:b/>
                      <w:bCs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divdocumentright-boxsectiontitle"/>
                      <w:b/>
                      <w:bCs/>
                      <w:color w:val="D0021B"/>
                    </w:rPr>
                    <w:t>Education</w:t>
                  </w:r>
                  <w:r>
                    <w:rPr>
                      <w:rStyle w:val="divdocumentparentContainerright-box"/>
                      <w:b/>
                      <w:bCs/>
                      <w:color w:val="343434"/>
                      <w:sz w:val="16"/>
                      <w:szCs w:val="16"/>
                    </w:rPr>
                    <w:t xml:space="preserve"> </w:t>
                  </w:r>
                  <w:r>
                    <w:rPr>
                      <w:rStyle w:val="divdocumentparentContainerright-box"/>
                      <w:b/>
                      <w:bCs/>
                      <w:noProof/>
                      <w:color w:val="343434"/>
                      <w:sz w:val="16"/>
                      <w:szCs w:val="16"/>
                    </w:rPr>
                    <w:drawing>
                      <wp:anchor distT="0" distB="0" distL="114300" distR="114300" simplePos="0" relativeHeight="251659264" behindDoc="0" locked="0" layoutInCell="1" allowOverlap="1" wp14:anchorId="1A314FAA" wp14:editId="70C9E7E0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190500</wp:posOffset>
                        </wp:positionV>
                        <wp:extent cx="305044" cy="305220"/>
                        <wp:effectExtent l="0" t="0" r="0" b="0"/>
                        <wp:wrapNone/>
                        <wp:docPr id="100031" name="Picture 10003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ducation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460"/>
                    <w:gridCol w:w="5980"/>
                  </w:tblGrid>
                  <w:tr w:rsidR="0051343A" w14:paraId="74F8AAA6" w14:textId="77777777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55193663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348603D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emptycell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jobdates"/>
                            <w:b/>
                            <w:bCs/>
                            <w:color w:val="343434"/>
                            <w:spacing w:val="4"/>
                          </w:rPr>
                          <w:t>2019-08</w:t>
                        </w:r>
                        <w:r>
                          <w:rPr>
                            <w:rStyle w:val="span"/>
                            <w:b/>
                            <w:b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b/>
                            <w:bCs/>
                            <w:color w:val="343434"/>
                            <w:spacing w:val="4"/>
                          </w:rPr>
                          <w:t>2022-05</w:t>
                        </w:r>
                      </w:p>
                    </w:tc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14:paraId="4AA0C9B1" w14:textId="77777777" w:rsidR="0051343A" w:rsidRDefault="00000000">
                        <w:pPr>
                          <w:pStyle w:val="divdocumentright-boxemptycellParagraph"/>
                          <w:spacing w:line="200" w:lineRule="atLeast"/>
                          <w:rPr>
                            <w:rStyle w:val="divdocumentright-boxpaddedlinedate-content"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right-boxdatetablepindcell"/>
                            <w:color w:val="343434"/>
                            <w:spacing w:val="4"/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598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5667AB9" w14:textId="77777777" w:rsidR="0051343A" w:rsidRDefault="00000000">
                        <w:pPr>
                          <w:pStyle w:val="divdocumentparentContainerright-boxsectioneducationsinglecolumnpaddedline"/>
                          <w:spacing w:line="200" w:lineRule="atLeast"/>
                          <w:ind w:right="400"/>
                          <w:rPr>
                            <w:rStyle w:val="divdocumentright-boxdatetablesinglecolumn"/>
                            <w:b/>
                            <w:bCs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degree"/>
                            <w:b/>
                            <w:bCs/>
                            <w:color w:val="343434"/>
                            <w:spacing w:val="4"/>
                          </w:rPr>
                          <w:t>Associate of Applied Science</w:t>
                        </w:r>
                        <w:r>
                          <w:rPr>
                            <w:rStyle w:val="span"/>
                            <w:b/>
                            <w:b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b/>
                            <w:bCs/>
                            <w:color w:val="343434"/>
                            <w:spacing w:val="4"/>
                          </w:rPr>
                          <w:t>Computer Science, Software Development</w:t>
                        </w:r>
                      </w:p>
                      <w:p w14:paraId="177EC282" w14:textId="77777777" w:rsidR="0051343A" w:rsidRDefault="00000000">
                        <w:pPr>
                          <w:pStyle w:val="divdocumentparentContainerright-boxsectioneducationsinglecolumnpaddedline"/>
                          <w:spacing w:line="200" w:lineRule="atLeast"/>
                          <w:ind w:right="400"/>
                          <w:rPr>
                            <w:rStyle w:val="divdocumentright-boxdatetablesinglecolum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Navarro College - </w:t>
                        </w:r>
                        <w:r>
                          <w:rPr>
                            <w:rStyle w:val="divdocumenteducationjoblocation"/>
                            <w:color w:val="343434"/>
                            <w:spacing w:val="4"/>
                            <w:sz w:val="16"/>
                            <w:szCs w:val="16"/>
                          </w:rPr>
                          <w:t>Corsicana</w:t>
                        </w:r>
                        <w:r>
                          <w:rPr>
                            <w:rStyle w:val="span"/>
                            <w:i/>
                            <w:iCs/>
                            <w:color w:val="343434"/>
                            <w:spacing w:val="4"/>
                            <w:sz w:val="16"/>
                            <w:szCs w:val="16"/>
                          </w:rPr>
                          <w:t xml:space="preserve">, </w:t>
                        </w:r>
                        <w:r>
                          <w:rPr>
                            <w:rStyle w:val="divdocumenteducationjoblocation"/>
                            <w:color w:val="343434"/>
                            <w:spacing w:val="4"/>
                            <w:sz w:val="16"/>
                            <w:szCs w:val="16"/>
                          </w:rPr>
                          <w:t>TX</w:t>
                        </w:r>
                      </w:p>
                    </w:tc>
                  </w:tr>
                </w:tbl>
                <w:p w14:paraId="02B78FB4" w14:textId="77777777" w:rsidR="0051343A" w:rsidRDefault="00000000">
                  <w:pPr>
                    <w:pStyle w:val="divdocumentparentContainerright-boxheading"/>
                    <w:pBdr>
                      <w:bottom w:val="single" w:sz="8" w:space="3" w:color="D5D6D6"/>
                    </w:pBdr>
                    <w:spacing w:before="200" w:after="200" w:line="360" w:lineRule="atLeast"/>
                    <w:ind w:left="460" w:right="400"/>
                    <w:rPr>
                      <w:rStyle w:val="divdocumentparentContainerright-box"/>
                      <w:b/>
                      <w:bCs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divdocumentright-boxsectiontitle"/>
                      <w:b/>
                      <w:bCs/>
                      <w:color w:val="D0021B"/>
                    </w:rPr>
                    <w:t>Accomplishments</w:t>
                  </w:r>
                  <w:r>
                    <w:rPr>
                      <w:rStyle w:val="divdocumentparentContainerright-box"/>
                      <w:b/>
                      <w:bCs/>
                      <w:color w:val="343434"/>
                      <w:sz w:val="16"/>
                      <w:szCs w:val="16"/>
                    </w:rPr>
                    <w:t xml:space="preserve"> </w:t>
                  </w:r>
                  <w:r>
                    <w:rPr>
                      <w:rStyle w:val="divdocumentparentContainerright-box"/>
                      <w:b/>
                      <w:bCs/>
                      <w:noProof/>
                      <w:color w:val="343434"/>
                      <w:sz w:val="16"/>
                      <w:szCs w:val="16"/>
                    </w:rPr>
                    <w:drawing>
                      <wp:anchor distT="0" distB="0" distL="114300" distR="114300" simplePos="0" relativeHeight="251660288" behindDoc="0" locked="0" layoutInCell="1" allowOverlap="1" wp14:anchorId="0CD16248" wp14:editId="57B418D4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190500</wp:posOffset>
                        </wp:positionV>
                        <wp:extent cx="305044" cy="305220"/>
                        <wp:effectExtent l="0" t="0" r="0" b="0"/>
                        <wp:wrapNone/>
                        <wp:docPr id="100033" name="Picture 10003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5710A75C" w14:textId="77777777" w:rsidR="0051343A" w:rsidRDefault="00000000">
                  <w:pPr>
                    <w:pStyle w:val="divdocumentli"/>
                    <w:numPr>
                      <w:ilvl w:val="0"/>
                      <w:numId w:val="5"/>
                    </w:numPr>
                    <w:pBdr>
                      <w:left w:val="none" w:sz="0" w:space="0" w:color="auto"/>
                    </w:pBdr>
                    <w:spacing w:line="200" w:lineRule="atLeast"/>
                    <w:ind w:left="2420" w:right="400" w:hanging="234"/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</w:pP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Created flowcharts for a new Enemy Interaction Flowchart, this allowed the </w:t>
                  </w: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lastRenderedPageBreak/>
                    <w:t xml:space="preserve">player to use the enemies against each other to escape/win. </w:t>
                  </w:r>
                </w:p>
                <w:p w14:paraId="34F14C64" w14:textId="77777777" w:rsidR="0051343A" w:rsidRDefault="00000000">
                  <w:pPr>
                    <w:pStyle w:val="divdocumentli"/>
                    <w:numPr>
                      <w:ilvl w:val="0"/>
                      <w:numId w:val="5"/>
                    </w:numPr>
                    <w:spacing w:line="200" w:lineRule="atLeast"/>
                    <w:ind w:left="2420" w:right="400" w:hanging="234"/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</w:pP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Completed Ludum Dare (Game Jam) 300th place out of 1500 participants. </w:t>
                  </w:r>
                </w:p>
                <w:p w14:paraId="280C6C40" w14:textId="77777777" w:rsidR="0051343A" w:rsidRDefault="00000000">
                  <w:pPr>
                    <w:pStyle w:val="divdocumentli"/>
                    <w:numPr>
                      <w:ilvl w:val="0"/>
                      <w:numId w:val="5"/>
                    </w:numPr>
                    <w:spacing w:line="200" w:lineRule="atLeast"/>
                    <w:ind w:left="2420" w:right="400" w:hanging="234"/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</w:pP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Introduced team to a Gameplay Design technique that rounded out the User Experience for the player (Telegraphing, multi.). </w:t>
                  </w:r>
                </w:p>
                <w:p w14:paraId="7FA19782" w14:textId="77777777" w:rsidR="0051343A" w:rsidRDefault="00000000">
                  <w:pPr>
                    <w:pStyle w:val="divdocumentli"/>
                    <w:numPr>
                      <w:ilvl w:val="0"/>
                      <w:numId w:val="5"/>
                    </w:numPr>
                    <w:spacing w:line="200" w:lineRule="atLeast"/>
                    <w:ind w:left="2420" w:right="400" w:hanging="234"/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</w:pP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Balanced the tutorial section that removed the necessity for weakening the enemy. </w:t>
                  </w:r>
                </w:p>
                <w:p w14:paraId="753E4245" w14:textId="77777777" w:rsidR="0051343A" w:rsidRDefault="00000000">
                  <w:pPr>
                    <w:pStyle w:val="divdocumentli"/>
                    <w:numPr>
                      <w:ilvl w:val="0"/>
                      <w:numId w:val="5"/>
                    </w:numPr>
                    <w:spacing w:line="200" w:lineRule="atLeast"/>
                    <w:ind w:left="2420" w:right="400" w:hanging="234"/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</w:pP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Used level design to cater to a unique prebuilt camera. </w:t>
                  </w:r>
                </w:p>
                <w:p w14:paraId="70814E92" w14:textId="77777777" w:rsidR="0051343A" w:rsidRDefault="00000000">
                  <w:pPr>
                    <w:pStyle w:val="divdocumentparentContainerright-boxheading"/>
                    <w:pBdr>
                      <w:bottom w:val="single" w:sz="8" w:space="3" w:color="D5D6D6"/>
                    </w:pBdr>
                    <w:spacing w:before="200" w:line="360" w:lineRule="atLeast"/>
                    <w:ind w:left="460" w:right="400"/>
                    <w:rPr>
                      <w:rStyle w:val="divdocumentparentContainerright-box"/>
                      <w:b/>
                      <w:bCs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divdocumentright-boxsectiontitle"/>
                      <w:b/>
                      <w:bCs/>
                      <w:color w:val="D0021B"/>
                    </w:rPr>
                    <w:t>Hobbies</w:t>
                  </w:r>
                  <w:r>
                    <w:rPr>
                      <w:rStyle w:val="divdocumentparentContainerright-box"/>
                      <w:b/>
                      <w:bCs/>
                      <w:color w:val="343434"/>
                      <w:sz w:val="16"/>
                      <w:szCs w:val="16"/>
                    </w:rPr>
                    <w:t xml:space="preserve"> </w:t>
                  </w:r>
                  <w:r>
                    <w:rPr>
                      <w:rStyle w:val="divdocumentparentContainerright-box"/>
                      <w:b/>
                      <w:bCs/>
                      <w:noProof/>
                      <w:color w:val="343434"/>
                      <w:sz w:val="16"/>
                      <w:szCs w:val="16"/>
                    </w:rPr>
                    <w:drawing>
                      <wp:anchor distT="0" distB="0" distL="114300" distR="114300" simplePos="0" relativeHeight="251661312" behindDoc="0" locked="0" layoutInCell="1" allowOverlap="1" wp14:anchorId="33297175" wp14:editId="57F25352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190500</wp:posOffset>
                        </wp:positionV>
                        <wp:extent cx="305044" cy="305220"/>
                        <wp:effectExtent l="0" t="0" r="0" b="0"/>
                        <wp:wrapNone/>
                        <wp:docPr id="100035" name="Picture 10003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2BB01A78" w14:textId="561E03AA" w:rsidR="0051343A" w:rsidRDefault="00000000">
                  <w:pPr>
                    <w:pStyle w:val="p"/>
                    <w:spacing w:line="200" w:lineRule="atLeast"/>
                    <w:ind w:left="2160" w:right="400"/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</w:pP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I love playing frisbee with my sons. We also enjoy making up a hundred games with one stick. I </w:t>
                  </w:r>
                  <w:r w:rsidR="0042495D"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>love</w:t>
                  </w: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 painting with acrylic</w:t>
                  </w:r>
                  <w:r w:rsidR="0042495D"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s </w:t>
                  </w: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>on various objects</w:t>
                  </w:r>
                  <w:r w:rsidR="0042495D"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>, resin layer painting is a joy.</w:t>
                  </w: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 Rarely I sew as well. Sometimes I like to find a small limestone creek to sit at to watch the bugs and fish swim around, this is so peaceful. As for video games go, my first game was Zelda - Ocarina of Time. Since then I have played everything from Borderlands to The Witcher, to the Persona Series. There is not a game I have found that I do not enjoy for some reason or another. </w:t>
                  </w:r>
                </w:p>
                <w:p w14:paraId="1DF448EF" w14:textId="77777777" w:rsidR="0051343A" w:rsidRDefault="00000000">
                  <w:pPr>
                    <w:pStyle w:val="divdocumentparentContainerright-boxheading"/>
                    <w:pBdr>
                      <w:bottom w:val="single" w:sz="8" w:space="3" w:color="D5D6D6"/>
                    </w:pBdr>
                    <w:spacing w:before="200" w:after="200" w:line="360" w:lineRule="atLeast"/>
                    <w:ind w:left="460" w:right="400"/>
                    <w:rPr>
                      <w:rStyle w:val="divdocumentparentContainerright-box"/>
                      <w:b/>
                      <w:bCs/>
                      <w:color w:val="343434"/>
                      <w:sz w:val="16"/>
                      <w:szCs w:val="16"/>
                    </w:rPr>
                  </w:pPr>
                  <w:r>
                    <w:rPr>
                      <w:rStyle w:val="divdocumentright-boxsectiontitle"/>
                      <w:b/>
                      <w:bCs/>
                      <w:color w:val="D0021B"/>
                    </w:rPr>
                    <w:t>Interests</w:t>
                  </w:r>
                  <w:r>
                    <w:rPr>
                      <w:rStyle w:val="divdocumentparentContainerright-box"/>
                      <w:b/>
                      <w:bCs/>
                      <w:color w:val="343434"/>
                      <w:sz w:val="16"/>
                      <w:szCs w:val="16"/>
                    </w:rPr>
                    <w:t xml:space="preserve"> </w:t>
                  </w:r>
                  <w:r>
                    <w:rPr>
                      <w:rStyle w:val="divdocumentparentContainerright-box"/>
                      <w:b/>
                      <w:bCs/>
                      <w:noProof/>
                      <w:color w:val="343434"/>
                      <w:sz w:val="16"/>
                      <w:szCs w:val="16"/>
                    </w:rPr>
                    <w:drawing>
                      <wp:anchor distT="0" distB="0" distL="114300" distR="114300" simplePos="0" relativeHeight="251662336" behindDoc="0" locked="0" layoutInCell="1" allowOverlap="1" wp14:anchorId="06734503" wp14:editId="0F2B3DDD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190500</wp:posOffset>
                        </wp:positionV>
                        <wp:extent cx="305044" cy="305220"/>
                        <wp:effectExtent l="0" t="0" r="0" b="0"/>
                        <wp:wrapNone/>
                        <wp:docPr id="100037" name="Picture 10003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3F9EBC69" w14:textId="587F78AF" w:rsidR="0051343A" w:rsidRDefault="00000000">
                  <w:pPr>
                    <w:pStyle w:val="p"/>
                    <w:spacing w:line="200" w:lineRule="atLeast"/>
                    <w:ind w:left="2160" w:right="400"/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</w:pP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Video Games (Pokemon and The Witcher 3 currently) </w:t>
                  </w:r>
                </w:p>
                <w:p w14:paraId="1A349CD3" w14:textId="77777777" w:rsidR="0051343A" w:rsidRDefault="00000000">
                  <w:pPr>
                    <w:pStyle w:val="p"/>
                    <w:spacing w:before="400" w:line="200" w:lineRule="atLeast"/>
                    <w:ind w:left="2160" w:right="400"/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</w:pP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Aimless walking </w:t>
                  </w:r>
                </w:p>
                <w:p w14:paraId="6166D4E5" w14:textId="77777777" w:rsidR="0051343A" w:rsidRDefault="00000000">
                  <w:pPr>
                    <w:pStyle w:val="p"/>
                    <w:spacing w:before="400" w:line="200" w:lineRule="atLeast"/>
                    <w:ind w:left="2160" w:right="400"/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</w:pPr>
                  <w:r>
                    <w:rPr>
                      <w:rStyle w:val="divdocumentparentContainerright-box"/>
                      <w:color w:val="343434"/>
                      <w:spacing w:val="4"/>
                      <w:sz w:val="16"/>
                      <w:szCs w:val="16"/>
                    </w:rPr>
                    <w:t xml:space="preserve">Collecting old games and old consoles </w:t>
                  </w:r>
                </w:p>
              </w:tc>
            </w:tr>
          </w:tbl>
          <w:p w14:paraId="0CC48CB8" w14:textId="77777777" w:rsidR="0051343A" w:rsidRDefault="0051343A">
            <w:pPr>
              <w:rPr>
                <w:rStyle w:val="parentContainerCell"/>
                <w:color w:val="343434"/>
                <w:sz w:val="16"/>
                <w:szCs w:val="16"/>
              </w:rPr>
            </w:pPr>
          </w:p>
        </w:tc>
      </w:tr>
    </w:tbl>
    <w:p w14:paraId="0898B7CB" w14:textId="77777777" w:rsidR="0051343A" w:rsidRDefault="0051343A">
      <w:pPr>
        <w:rPr>
          <w:color w:val="343434"/>
          <w:sz w:val="16"/>
          <w:szCs w:val="16"/>
        </w:rPr>
      </w:pPr>
    </w:p>
    <w:sectPr w:rsidR="0051343A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95D48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BE9A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D88E8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1C31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ECE49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6CB8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9841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64EE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1448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BFCEF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8E0DD5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32E5E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EC69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3823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A070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12FA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F879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E898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30AB1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8C603A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243EAC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7EEA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34CB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5C92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B4DF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1DC39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F69A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71022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3EAE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2E20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6460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86F2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71228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B0B2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7416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1053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6804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1E30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0C83A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2A25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04D8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F8FC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31ECA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02D9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564E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114667074">
    <w:abstractNumId w:val="0"/>
  </w:num>
  <w:num w:numId="2" w16cid:durableId="699284750">
    <w:abstractNumId w:val="1"/>
  </w:num>
  <w:num w:numId="3" w16cid:durableId="1650400475">
    <w:abstractNumId w:val="2"/>
  </w:num>
  <w:num w:numId="4" w16cid:durableId="270935207">
    <w:abstractNumId w:val="3"/>
  </w:num>
  <w:num w:numId="5" w16cid:durableId="1955403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43A"/>
    <w:rsid w:val="0042495D"/>
    <w:rsid w:val="0051343A"/>
    <w:rsid w:val="005C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2F98A"/>
  <w15:docId w15:val="{665189DE-958D-4534-8EC8-FC3582F1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fontsize">
    <w:name w:val="div_document_fontsize"/>
    <w:basedOn w:val="Normal"/>
    <w:rPr>
      <w:sz w:val="16"/>
      <w:szCs w:val="16"/>
    </w:rPr>
  </w:style>
  <w:style w:type="character" w:customStyle="1" w:styleId="divdocumenttopsectionleft-box">
    <w:name w:val="div_document_topsection_left-box"/>
    <w:basedOn w:val="DefaultParagraphFont"/>
  </w:style>
  <w:style w:type="paragraph" w:customStyle="1" w:styleId="divdocumenttopsectionleft-boxsectionnth-child1">
    <w:name w:val="div_document_topsection_left-box_section_nth-child(1)"/>
    <w:basedOn w:val="Normal"/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40" w:lineRule="atLeast"/>
    </w:pPr>
    <w:rPr>
      <w:b/>
      <w:bCs/>
      <w:color w:val="D0021B"/>
      <w:sz w:val="62"/>
      <w:szCs w:val="6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ocumentresumeTitle">
    <w:name w:val="document_resumeTitle"/>
    <w:basedOn w:val="Normal"/>
    <w:rPr>
      <w:i/>
      <w:iCs/>
      <w:color w:val="D0021B"/>
      <w:sz w:val="26"/>
      <w:szCs w:val="26"/>
    </w:rPr>
  </w:style>
  <w:style w:type="character" w:customStyle="1" w:styleId="divdocumenttopsectionright-box">
    <w:name w:val="div_document_topsection_right-box"/>
    <w:basedOn w:val="DefaultParagraphFont"/>
  </w:style>
  <w:style w:type="paragraph" w:customStyle="1" w:styleId="divdocumenttopsectionright-boxsectionparagraph">
    <w:name w:val="div_document_topsection_right-box_section_paragraph"/>
    <w:basedOn w:val="Normal"/>
    <w:pPr>
      <w:pBdr>
        <w:right w:val="none" w:sz="0" w:space="20" w:color="auto"/>
      </w:pBdr>
    </w:pPr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table" w:customStyle="1" w:styleId="divdocumenttopsection">
    <w:name w:val="div_document_topsection"/>
    <w:basedOn w:val="TableNormal"/>
    <w:tblPr/>
  </w:style>
  <w:style w:type="character" w:customStyle="1" w:styleId="parentContainerCell">
    <w:name w:val="parentContainerCell"/>
    <w:basedOn w:val="DefaultParagraphFont"/>
  </w:style>
  <w:style w:type="paragraph" w:customStyle="1" w:styleId="parentContainerCellParagraph">
    <w:name w:val="parentContainerCell Paragraph"/>
    <w:basedOn w:val="Normal"/>
  </w:style>
  <w:style w:type="character" w:customStyle="1" w:styleId="divsidepaddingbox">
    <w:name w:val="div_sidepaddingbox"/>
    <w:basedOn w:val="div"/>
    <w:rPr>
      <w:bdr w:val="none" w:sz="0" w:space="0" w:color="auto"/>
      <w:vertAlign w:val="baseline"/>
    </w:rPr>
  </w:style>
  <w:style w:type="character" w:customStyle="1" w:styleId="div">
    <w:name w:val="div"/>
    <w:basedOn w:val="DefaultParagraphFont"/>
    <w:rPr>
      <w:bdr w:val="none" w:sz="0" w:space="0" w:color="auto"/>
      <w:vertAlign w:val="baseline"/>
    </w:rPr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sectionnth-child1">
    <w:name w:val="div_document_left-box_section_nth-child(1)"/>
    <w:basedOn w:val="Normal"/>
  </w:style>
  <w:style w:type="paragraph" w:customStyle="1" w:styleId="divdocumentleft-boxdivheading">
    <w:name w:val="div_document_left-box_div_heading"/>
    <w:basedOn w:val="Normal"/>
    <w:pPr>
      <w:spacing w:line="360" w:lineRule="atLeast"/>
    </w:pPr>
  </w:style>
  <w:style w:type="paragraph" w:customStyle="1" w:styleId="divdocumentleft-boxsectionnth-child1sectiontitle">
    <w:name w:val="div_document_left-box_section_nth-child(1)_sectiontitle"/>
    <w:basedOn w:val="Normal"/>
  </w:style>
  <w:style w:type="character" w:customStyle="1" w:styleId="divdocumentleft-boxsectionnth-child1sectiontitleCharacter">
    <w:name w:val="div_document_left-box_section_nth-child(1)_sectiontitle Character"/>
    <w:basedOn w:val="DefaultParagraphFont"/>
  </w:style>
  <w:style w:type="paragraph" w:customStyle="1" w:styleId="divParagraph">
    <w:name w:val="div Paragraph"/>
    <w:basedOn w:val="Normal"/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mt5">
    <w:name w:val="div_document_mt5"/>
    <w:basedOn w:val="Normal"/>
  </w:style>
  <w:style w:type="paragraph" w:customStyle="1" w:styleId="divdocumentword-breakParagraph">
    <w:name w:val="div_document_word-break Paragraph"/>
    <w:basedOn w:val="Normal"/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title">
    <w:name w:val="div_document_left-box_sectiontitle"/>
    <w:basedOn w:val="Normal"/>
  </w:style>
  <w:style w:type="character" w:customStyle="1" w:styleId="documentcol-60">
    <w:name w:val="document_col-60"/>
    <w:basedOn w:val="DefaultParagraphFont"/>
  </w:style>
  <w:style w:type="paragraph" w:customStyle="1" w:styleId="divdocumentSECTIONHILTfirstparagraphratvtext">
    <w:name w:val="div_document_SECTION_HILT_firstparagraph_ratvtext"/>
    <w:basedOn w:val="Normal"/>
  </w:style>
  <w:style w:type="character" w:customStyle="1" w:styleId="documentratvtextp">
    <w:name w:val="document_ratvtext_p"/>
    <w:basedOn w:val="DefaultParagraphFont"/>
  </w:style>
  <w:style w:type="character" w:customStyle="1" w:styleId="divdocumentSECTIONHILTfirstparagraphratvtextCharacter">
    <w:name w:val="div_document_SECTION_HILT_firstparagraph_ratvtext Character"/>
    <w:basedOn w:val="DefaultParagraphFont"/>
  </w:style>
  <w:style w:type="character" w:customStyle="1" w:styleId="documentcol-40">
    <w:name w:val="document_col-40"/>
    <w:basedOn w:val="DefaultParagraphFont"/>
  </w:style>
  <w:style w:type="paragraph" w:customStyle="1" w:styleId="documentSECTIONHILTfirstparagraphcol-40divnth-child1">
    <w:name w:val="document_SECTION_HILT_firstparagraph_col-40_div_nth-child(1)"/>
    <w:basedOn w:val="Normal"/>
    <w:pPr>
      <w:spacing w:line="360" w:lineRule="atLeast"/>
    </w:pPr>
  </w:style>
  <w:style w:type="table" w:customStyle="1" w:styleId="divdocumentdivfirstparagraphTable">
    <w:name w:val="div_document_div_firstparagraph Table"/>
    <w:basedOn w:val="TableNormal"/>
    <w:tblPr/>
  </w:style>
  <w:style w:type="paragraph" w:customStyle="1" w:styleId="divdocumentpaddedline">
    <w:name w:val="div_document_paddedline"/>
    <w:basedOn w:val="Normal"/>
  </w:style>
  <w:style w:type="character" w:customStyle="1" w:styleId="divdocumentpaddedlineCharacter">
    <w:name w:val="div_document_paddedline Character"/>
    <w:basedOn w:val="DefaultParagraphFont"/>
  </w:style>
  <w:style w:type="paragraph" w:customStyle="1" w:styleId="documentcol-containerany">
    <w:name w:val="document_col-container_any"/>
    <w:basedOn w:val="Normal"/>
    <w:rPr>
      <w:sz w:val="16"/>
      <w:szCs w:val="16"/>
    </w:rPr>
  </w:style>
  <w:style w:type="table" w:customStyle="1" w:styleId="divdocumentdivparagraph">
    <w:name w:val="div_document_div_paragraph"/>
    <w:basedOn w:val="TableNormal"/>
    <w:tblPr/>
  </w:style>
  <w:style w:type="character" w:customStyle="1" w:styleId="documentcol-containeranyCharacter">
    <w:name w:val="document_col-container_any Character"/>
    <w:basedOn w:val="DefaultParagraphFont"/>
    <w:rPr>
      <w:sz w:val="16"/>
      <w:szCs w:val="16"/>
    </w:rPr>
  </w:style>
  <w:style w:type="character" w:customStyle="1" w:styleId="divpadding-box">
    <w:name w:val="div_padding-box"/>
    <w:basedOn w:val="div"/>
    <w:rPr>
      <w:bdr w:val="none" w:sz="0" w:space="0" w:color="auto"/>
      <w:vertAlign w:val="baseline"/>
    </w:rPr>
  </w:style>
  <w:style w:type="paragraph" w:customStyle="1" w:styleId="divpadding-boxParagraph">
    <w:name w:val="div_padding-box Paragraph"/>
    <w:basedOn w:val="divParagraph"/>
  </w:style>
  <w:style w:type="character" w:customStyle="1" w:styleId="divdocumentparentContainerright-box">
    <w:name w:val="div_document_parentContainer_right-box"/>
    <w:basedOn w:val="DefaultParagraphFont"/>
  </w:style>
  <w:style w:type="paragraph" w:customStyle="1" w:styleId="divdocumentparentContainerright-boxsectionexperience">
    <w:name w:val="div_document_parentContainer_right-box_section_experience"/>
    <w:basedOn w:val="Normal"/>
  </w:style>
  <w:style w:type="paragraph" w:customStyle="1" w:styleId="divdocumentparentContainerright-boxsectionexperienceheading">
    <w:name w:val="div_document_parentContainer_right-box_section_experience_heading"/>
    <w:basedOn w:val="Normal"/>
  </w:style>
  <w:style w:type="character" w:customStyle="1" w:styleId="divdocumentright-boxsectiontitle">
    <w:name w:val="div_document_right-box_sectiontitle"/>
    <w:basedOn w:val="DefaultParagraphFont"/>
  </w:style>
  <w:style w:type="character" w:customStyle="1" w:styleId="divdocumentright-boxemptycell">
    <w:name w:val="div_document_right-box_emptycell"/>
    <w:basedOn w:val="DefaultParagraphFont"/>
  </w:style>
  <w:style w:type="paragraph" w:customStyle="1" w:styleId="divdocumentright-boxemptycellParagraph">
    <w:name w:val="div_document_right-box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16"/>
      <w:szCs w:val="16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parentContainerright-boxsectionexperiencesinglecolumnpaddedline">
    <w:name w:val="div_document_parentContainer_right-box_section_experience_singlecolumn_paddedline"/>
    <w:basedOn w:val="Normal"/>
  </w:style>
  <w:style w:type="character" w:customStyle="1" w:styleId="divdocumenttxtBoldCharacter">
    <w:name w:val="div_document_txtBold Character"/>
    <w:basedOn w:val="DefaultParagraphFont"/>
    <w:rPr>
      <w:b/>
      <w:bCs/>
    </w:rPr>
  </w:style>
  <w:style w:type="paragraph" w:customStyle="1" w:styleId="divdocumentparentContainerright-boxsectionexperiencesinglecolumnjobline">
    <w:name w:val="div_document_parentContainer_right-box_section_experience_singlecolumn_jobline"/>
    <w:basedOn w:val="Normal"/>
  </w:style>
  <w:style w:type="paragraph" w:customStyle="1" w:styleId="divdocumentli">
    <w:name w:val="div_document_li"/>
    <w:basedOn w:val="Normal"/>
    <w:pPr>
      <w:pBdr>
        <w:left w:val="none" w:sz="0" w:space="3" w:color="auto"/>
      </w:pBdr>
    </w:pPr>
  </w:style>
  <w:style w:type="table" w:customStyle="1" w:styleId="divdocumentright-boxexperienceparagraph">
    <w:name w:val="div_document_right-box_experience_paragraph"/>
    <w:basedOn w:val="TableNormal"/>
    <w:tblPr/>
  </w:style>
  <w:style w:type="paragraph" w:customStyle="1" w:styleId="divdocumentparentContainerright-boxsectioneducation">
    <w:name w:val="div_document_parentContainer_right-box_section_education"/>
    <w:basedOn w:val="Normal"/>
  </w:style>
  <w:style w:type="paragraph" w:customStyle="1" w:styleId="divdocumentparentContainerright-boxsectioneducationheading">
    <w:name w:val="div_document_parentContainer_right-box_section_education_heading"/>
    <w:basedOn w:val="Normal"/>
  </w:style>
  <w:style w:type="paragraph" w:customStyle="1" w:styleId="divdocumentparentContainerright-boxsectioneducationsinglecolumnpaddedline">
    <w:name w:val="div_document_parentContainer_right-box_section_education_singlecolumn_paddedline"/>
    <w:basedOn w:val="Normal"/>
  </w:style>
  <w:style w:type="character" w:customStyle="1" w:styleId="divdocumentdegree">
    <w:name w:val="div_document_degree"/>
    <w:basedOn w:val="DefaultParagraphFont"/>
    <w:rPr>
      <w:sz w:val="22"/>
      <w:szCs w:val="22"/>
    </w:rPr>
  </w:style>
  <w:style w:type="character" w:customStyle="1" w:styleId="divdocumentprogramline">
    <w:name w:val="div_document_programline"/>
    <w:basedOn w:val="DefaultParagraphFont"/>
    <w:rPr>
      <w:sz w:val="22"/>
      <w:szCs w:val="22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right-boxeducationparagraph">
    <w:name w:val="div_document_right-box_education_paragraph"/>
    <w:basedOn w:val="TableNormal"/>
    <w:tblPr/>
  </w:style>
  <w:style w:type="paragraph" w:customStyle="1" w:styleId="divdocumentparentContainerright-boxsection">
    <w:name w:val="div_document_parentContainer_right-box_section"/>
    <w:basedOn w:val="Normal"/>
  </w:style>
  <w:style w:type="paragraph" w:customStyle="1" w:styleId="divdocumentparentContainerright-boxheading">
    <w:name w:val="div_document_parentContainer_right-box_heading"/>
    <w:basedOn w:val="Normal"/>
  </w:style>
  <w:style w:type="paragraph" w:customStyle="1" w:styleId="divdocumentright-boxparagraphsinglecolumn">
    <w:name w:val="div_document_right-box_paragraph_singlecolumn"/>
    <w:basedOn w:val="Normal"/>
  </w:style>
  <w:style w:type="paragraph" w:customStyle="1" w:styleId="divdocumentdivparagraphParagraph">
    <w:name w:val="div_document_div_paragraph Paragraph"/>
    <w:basedOn w:val="Normal"/>
  </w:style>
  <w:style w:type="table" w:customStyle="1" w:styleId="divdocumentparentContainer">
    <w:name w:val="div_document_parentContainer"/>
    <w:basedOn w:val="TableNormal"/>
    <w:tblPr/>
  </w:style>
  <w:style w:type="table" w:customStyle="1" w:styleId="parentContainerContainer">
    <w:name w:val="parentContainer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Emily Gilliland</vt:lpstr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Emily Gilliland</dc:title>
  <cp:lastModifiedBy>radical.retina@gmail.com</cp:lastModifiedBy>
  <cp:revision>1</cp:revision>
  <dcterms:created xsi:type="dcterms:W3CDTF">2022-08-28T03:36:00Z</dcterms:created>
  <dcterms:modified xsi:type="dcterms:W3CDTF">2022-08-28T03:43:00Z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e6e9e899-d842-4d37-9193-e4adc5315c11</vt:lpwstr>
  </property>
  <property fmtid="{D5CDD505-2E9C-101B-9397-08002B2CF9AE}" pid="3" name="x1ye=0">
    <vt:lpwstr>YGMAAB+LCAAAAAAABAAcmsVu7FoQRT/IAzMNzTEzzszQZra//vm+QRRFityn61TtWqvVHIpDCMtzLIsJEEMTJMPyLALjFMdSIoLxmEToSJntXXRkkZjS4e/PbhFtsYkniaMahwZueGg25Q+l43ArpmPgKkaRpLDsd5syiaxOqeFb9vDLiu3+laHJXTHMyoHIn2wmnH3aKXJa9hlc3OCQ0R3J513KqqE9YkXUGG74klmjf72cvnACPX2P3vkdW4U</vt:lpwstr>
  </property>
  <property fmtid="{D5CDD505-2E9C-101B-9397-08002B2CF9AE}" pid="4" name="x1ye=1">
    <vt:lpwstr>LU2VQGcXVhJ4SwFQXH90VRZCwQ2T9nbgmSrbqVbRLETAkzCBCoOqvXs71J7ozTj7SD0OmKpHWM45lxclNNgVJiEiV4937ur328NiaHXV3h0JNj4R0rFcoJw/rvrqWKGNkIT6Ua+f7qYbcpUffZYfVYc+aNqZ6zpbMeENt/jpDFKso2Upck53J/K/yYkyAZ8mtbC/f7MH3tIiFPJEhyvWZSgnp9YdYt1Emu5Up/vT9Eesd0GHZDoYJcnczelEbHn</vt:lpwstr>
  </property>
  <property fmtid="{D5CDD505-2E9C-101B-9397-08002B2CF9AE}" pid="5" name="x1ye=10">
    <vt:lpwstr>20Mi1PZ9GM839NZRNtS1xgGgWlRC7M/ra7FBWDZmq1HGRLvZfBzLCX3aWDpu2L8IWOBcQe5FjVbhO+EsmZFhpLsmGNiR7oJGnlkdDiBRB9SOCdcKmPRkcrDkAUf8+J2RiT0kXDF4QsPkT2CONsG0eOTeC4ypDQrTpqhJXzOGNesBpwY7rJL49zzb0f/KR6EPft+ujmFMmwUdBLTtKsspLkfOh4zxlrhzBO+PA0F4FqRlT+SnXfXhfwAVEUXoVoJ</vt:lpwstr>
  </property>
  <property fmtid="{D5CDD505-2E9C-101B-9397-08002B2CF9AE}" pid="6" name="x1ye=100">
    <vt:lpwstr>i2xzfB3rKYAa74BDpyhuXorkWKK3zWWUcIX6ENRAPpzHCVJOllssBTXEwZwZ0dElkxQ29hV3nrwXSWAL5jWI/KducOtrrKLsbNZeIBItTlsemCBiyzV1vgns+w/TvsqQOQ826nES/P8LKMYbnFvct1lz97MCt3mqy6LH65Tl9WFKFONdba4vz1bncDxqtWkY0m/+aNMG5rThH/j2B+Jk8ilgYwAA</vt:lpwstr>
  </property>
  <property fmtid="{D5CDD505-2E9C-101B-9397-08002B2CF9AE}" pid="7" name="x1ye=11">
    <vt:lpwstr>KzJoz/KgNqCc8/DSWoV6MwwXvw7aH41uBFI/sGR+sDsl+PkwlbXKYm6VkpuNBAZdYs+cao+5SRGq1GnM5uBTIJdE99OKIPyuqRBzHo/NZzdPu/yqV+BclMDRDwq7i9dyO28AFlgQcnfylbmY00E/477LzRofB/a44+wrvre26RxEiAovWVgQTUf3ZRQhApNfALniq+cp1fTvOXNqNrPpUai3q9lnBjksuPyzrOpyl/9nWNQsI0sJtRbpf2BAo0Y</vt:lpwstr>
  </property>
  <property fmtid="{D5CDD505-2E9C-101B-9397-08002B2CF9AE}" pid="8" name="x1ye=12">
    <vt:lpwstr>ks7JJt+0UfMmb1zy6HitOplf1QtKR1kIeBW4RVC7I7XTo574c+BMjX6p33m5VJuyFDQRz5BJB0jBhhS151tp+MMt3vPyNFwA/nf8hFOpnuzPlgqjAcGaBf8cQJ8FfSIooC+TVrT8RXN3W2gAPuUGRc3wv4vjRAkOJcu9fJd9OOJbnVSLyNgisaI32ooAagRtTVyKqxkfV+FVuSTuoaCd7XEMPgZBtkDyh5bfu3j8j+B2IZKJ0AID70eMQ5mSj3y</vt:lpwstr>
  </property>
  <property fmtid="{D5CDD505-2E9C-101B-9397-08002B2CF9AE}" pid="9" name="x1ye=13">
    <vt:lpwstr>SN4twCtKMjBBZfpokRRNXGf1mncZEEFV6ltrIvtRYfxB9jNdgXMfgj7c8ex6kvKNUwn03sLTcV8+BSIMlhXBfyiADd5DNj6q4GDSdC04fUYsZ69+4sgzIbolqgQ/FDlPHayxH8OGekb15/B0aHgdSuylbGz9jSwWdNDR32gmf8Fxe0cLBmeRdif1Jqu6qb6I5ItLMzSLPdjkYrtOlD7l5N66eRoBfTf9HpusBNuL+eLC06zzEvH+kJXKanle73j</vt:lpwstr>
  </property>
  <property fmtid="{D5CDD505-2E9C-101B-9397-08002B2CF9AE}" pid="10" name="x1ye=14">
    <vt:lpwstr>hIDVTWxPDmmFQ5jm/Vbok9dGr0tmsS+ymQyykQd1iGGw+0z1+PLezrb5RfYn1kt6qnG2jT+wic2JNywIbnzs3QQ1YSMkX+/N5rv6MmTOvQOhwjDtSkwk3EWrzYYvpnCH4ahr74aoN1+811awOBQJt7v7TI/j38BlKtk7iDa2woJd7t/AMc6SUaXQepNTZH+O9uT5NJc6nzUjk5fgdI0cOMhVdMDJEOTh69FjF6zBVOgY+TLcJ3evD3S1DkuIxXl</vt:lpwstr>
  </property>
  <property fmtid="{D5CDD505-2E9C-101B-9397-08002B2CF9AE}" pid="11" name="x1ye=15">
    <vt:lpwstr>H5cBgEMZAFEWMOROrdtoY/lXx9pp89y5bh9M55i5tJTe5j1vR+xA+lSJJ11sqRlQdUYfjuVc4F4hLIywHVHFnIextnwtUoaSqKlKiIDvz9oUjYqeibzNtphCw3DxePSkNN0dDt9THKa3j4mhUZGWnUGb+Tp+sm1kLok2ZlyDQKyvx7fiaK+Wbn89C3WaAbYMnlG8L/wqe4oPBppR9mu2W+ctPGd/J0b95iLntJ4u5a7Cs/on7IiW2x/UMrKpoBg</vt:lpwstr>
  </property>
  <property fmtid="{D5CDD505-2E9C-101B-9397-08002B2CF9AE}" pid="12" name="x1ye=16">
    <vt:lpwstr>YrUngbrseKNoKxU5ukbPBLZa48tUjNZheUq13C8kA42icxaZaB3VKXL8ffMPgnvZP6H75YdTw0PTsN44TQxRmIAAke04YKduzfpQPGICpmEG7jm+YF4Ehf49AEXCr9R4j9if+3fx5Ai+zoMKWsggJ2nFlj1qoWetJLCVb/HzPuX6C1sPkIAAo5tm/6AGA9JfDeQ6r38HHSIF31jx7oK37fRDPzDDP21v7/BKRBmde/TCIiHOzKuSaCeHVsPYxd6</vt:lpwstr>
  </property>
  <property fmtid="{D5CDD505-2E9C-101B-9397-08002B2CF9AE}" pid="13" name="x1ye=17">
    <vt:lpwstr>c3oXTO5CBdYWDY21DESf/0Z7SxTRQoID2LlXG+v15QIAP27i7p9ab+Ny6rf3jFkQYW2JpYxMwlelJfEwJldKIa29kYhXryQ445u6PsUAf/kPHh4Inanx2ukdbWvD3vXummk+GoMDd1KUKwVhNrirOS2offsaAQHDUF1nxjxN1v1MLaAs21qkBZzf0UkwpJyNmMSX3SEo/8dVnKJ7Xms0ndvh5VksT1e+PDLyqcxiRm4sqV4qZ5h7mliGBnyHsD0</vt:lpwstr>
  </property>
  <property fmtid="{D5CDD505-2E9C-101B-9397-08002B2CF9AE}" pid="14" name="x1ye=18">
    <vt:lpwstr>mUG0G4ZZ6gB3kntrQ5SyMYOoipQ9Vy9oEDwnhl6G/4+5leGhNKDqugM4GqrxVYlOwrQ+5qIvyFYv73vEfwlony+4XhLYuQGShnTwjTq0rAsCLJ6c6VxwM/8xaRnFQgtsGweOSQWZguaKobe0fh7MqOb465623DRGxV+10HKP7jO90cBc/51CyeTC/zvY97/bGOUFXlMd20veM+XfhdLpL7i1UAhWLlIpYCE1twMcI4Uc3IZxWvoSaIRClMm+ONS</vt:lpwstr>
  </property>
  <property fmtid="{D5CDD505-2E9C-101B-9397-08002B2CF9AE}" pid="15" name="x1ye=19">
    <vt:lpwstr>TjpZV294SQSLZQSrauiyH8xGwpDOxF2wFt3NJ1TheE2LMz32zAfaUCQlrz6fmRYU5SUdGIq5W3rJbxpwfj938q5j104VHz8Kf7RJ1Eu18hxZLz+sztqg+vpRwM3wGXfD1WIXZHWkQum7vicqkX2o1TAjwI6XJL7n2eP2yoFEEURBfklygBXzyuOPoZOyfH19rro3CrQnY0Q0lqHZyz3mjop9AosbcZ3MgELK9wUxdddeR0CnEKqS4lPf8h6Yn8d</vt:lpwstr>
  </property>
  <property fmtid="{D5CDD505-2E9C-101B-9397-08002B2CF9AE}" pid="16" name="x1ye=2">
    <vt:lpwstr>zaPRge5Vs1hmYjugdXwg9GdDwypL1aY7xyb6O8XnC0BiyRlgCBGQKbRSqrtHF8jNAutxPQLXJsLqLgCej1VxUCuFr7hiDEkgERqcyxKyBPCk5ZG2J/KURzBexHzlktG8k37mOjf+ixasndxxKHbmTs8Dc3EtBUaI4FUGt5PxcJkFUp5eLKB0/Z7fthsNofqPczMJj9bqVXc787IPCETfyaJPnbDE3GSZoRCtUzHteg951BTDDFYrid27FoIQy0p</vt:lpwstr>
  </property>
  <property fmtid="{D5CDD505-2E9C-101B-9397-08002B2CF9AE}" pid="17" name="x1ye=20">
    <vt:lpwstr>iaejx8ZfwnUDcUpqwl8+CorguK5pPd8u8gTv4QXCQxymwqkm84ePSZ39BZX9mmVkYX/3j4OXhvu8czifFUtbt5GqK4hxrSwZ57h3WfjGNg4/ydBprupDFJNa/tsCGLRmnxEAPgO6ug4ZN0iVRJ30U0G7UZzKDAtnvdCg9+yDS1/ShMlsZSYBQvSBqteRM2P6HMq0kYEB7ZdR4nZ93Sf3MNEU+/zXRVfx44lhlU3kweZHI1Bh2hN+dunA0H10zla</vt:lpwstr>
  </property>
  <property fmtid="{D5CDD505-2E9C-101B-9397-08002B2CF9AE}" pid="18" name="x1ye=21">
    <vt:lpwstr>GmxEGVCyjsR0ULeGnhPfC2g2sbFhz33XnGnuFgxnZ9IGRsLkL2llKaD+gdqIlFAwsiam6+dbCuFj4xouqwUW/DfjAtj6+W0P7WLgAL5vbdNFU6e/bSyisXtHd1MlQGAS9DT+6Q+iTvp8/F4ydCpO7Z4b/xnxCjbDTIEEHTO5tXbgw7oDwaxgupVJc6w0SmbDV8BrCjuKt5EaM+7miGK21IDiSFed7K8f4JIvdDYnKAghgGKCLBVBbsz/fOBFt/L</vt:lpwstr>
  </property>
  <property fmtid="{D5CDD505-2E9C-101B-9397-08002B2CF9AE}" pid="19" name="x1ye=22">
    <vt:lpwstr>2PKtPkldU6ZLq5uxJId8oszldcXe4lrDEqzv7dULp9LHtV+k24wXUUcGqZnjY7L4beTwPATIKflxWtjXroQvb69KXUOBC0F02yGE/2AIoJnSvyBFK9aMgP5FG+SCO1uOd9DERQTKjEuCiHU8/cTNjvmkG2lQNsb/nUAO6Cjmq0ddg3u0v6G9fnNwaMYtBotnjyeY9PeLRfmD40dYom198W8pY4d7LSyDnqQVeu7td7zBBjCVmD9+Ll8HUp+9b2T</vt:lpwstr>
  </property>
  <property fmtid="{D5CDD505-2E9C-101B-9397-08002B2CF9AE}" pid="20" name="x1ye=23">
    <vt:lpwstr>cBliyPSBUSJbkf229GeGjr3hvvTctAlg6/iYWSpX51izaWS/z0WnDfTN+k/BxIJ62XVZruyIRILUBXuXWVFyTEYmNt95GH+5ulvC8Z3Fb/BsdV36+xG/snukM9IqH1uDsmaqTiz9Hdbq2kh6EF98jtmYp0BjqD26OHhUZqzVfxBXE/UO/lXWFfFMdqanRMh/wWsiKni8aP1+QJbHi/JMuE41efLHPYLvCMN1viViPEcYDb16VrLho7M2IWdcMQL</vt:lpwstr>
  </property>
  <property fmtid="{D5CDD505-2E9C-101B-9397-08002B2CF9AE}" pid="21" name="x1ye=24">
    <vt:lpwstr>5sHp+n3CpDdlAnLh3YcKX6C+giAkKfjjvqsEuaGfNzaqk+vXbGPeS9IwGcCLPVSyZwfKBsh76Wbaarz/OK7Nkl0QPP1qHKNJw/5EKE6YAKgF8CjGaU8ICkSqpKoapeVMvzzNyQMNK3+gTyTlWKvcXpyl0g0qSbMPfeOBDdI1+j78S49NOXPMvV0CoEsYh+0cfJwYdwDilGem3pZEYYB1JWhIXoJIPzgLSPFteCXirv3iw0p2exAFdzTAzd/eohC</vt:lpwstr>
  </property>
  <property fmtid="{D5CDD505-2E9C-101B-9397-08002B2CF9AE}" pid="22" name="x1ye=25">
    <vt:lpwstr>B4gT+SAqgnfxC010Hx5jwop3jyJeKGp369bX2JNETq8cd97X9oOABAGhkVQ9LikCdOvkeQ/6czjHszNOesQ8JLt88la6sVSf90FgDMTLgfI30tJ6rkltG9Ng48jlHngTfdzUoKQTUMb9s3bWJ/qinDkXjDzR1+Y8UbXEZMXIKS+IW2VQA+bl9fTufF3mnLLcLX+yr2xxXRNSyo9hmS6NOzNpoVd5rtSSSfymVNbGblNAEos+xP2FcFY6P18lY3a</vt:lpwstr>
  </property>
  <property fmtid="{D5CDD505-2E9C-101B-9397-08002B2CF9AE}" pid="23" name="x1ye=26">
    <vt:lpwstr>+hwyqqw1qQtk5tg0LRXNFwJFO458WZlU6ls0pcMPvfGMcSJ4ESclgfC8PbOziyIlfdb5+Q3QWH+ghv6OXrv4GkEzENtnOk0IcTmZlZZaZRsuQ8D17A7Oln5GnxBxdblZ9L8J7aNJSeAeXmPb9KLE8iFdGs9zrTfN03EGw/WriI4omGD3NKMojYbLDNRKoHFqoyyvrFGNY8XzNFLs2JgediPa9Icj/b7KXTyTX6vxXAg7+6jQAooT5A67lJeET7h</vt:lpwstr>
  </property>
  <property fmtid="{D5CDD505-2E9C-101B-9397-08002B2CF9AE}" pid="24" name="x1ye=27">
    <vt:lpwstr>wo+egZfWBpTekToBLpJR/+9zbx6CqxMgKdshHxG59G6HoVrvmQcsigd3AT/LrsuFgRBmSGPWUv+sfSb14H2JXV7mDzZDImAJ+IfMGEvnmxIM3llafaC8G1ApqhwK3kIoy4vrP0n8t5EaAJpKuN8BCNY0UUfxvZwh5iishfb7+EDGQV1wgjXnZ1lu3ohqiXRHGHhgGQAvb3/M1Vz2vI8KUDmMAwEDWWFU3DrB2L1Z7wQl0K6L844jMKtcK0Alnxr</vt:lpwstr>
  </property>
  <property fmtid="{D5CDD505-2E9C-101B-9397-08002B2CF9AE}" pid="25" name="x1ye=28">
    <vt:lpwstr>MSILSRWVfiQH7JUOVzXxcUJAFf6TsILDZIKM1pKBqaMJlhHawXWQEEBqUXr/3i1EO2xvB4H25GzuHDggidZkmiH5Qagpp2Mtz/cRG7EHisPPXbSY//NN1SBtT7HQfC5KX1hfxhVzqJcl+9S9L6UwvUhwnW+SoT+fE99s0lV2l+shQMLbfx89fqziBQQNKES9RNgRRj430f2PYJ8CVZ/+zPpSuoeXO6l9fkfIyanUHh94G8ufSDfPn8QT/v8P0j6</vt:lpwstr>
  </property>
  <property fmtid="{D5CDD505-2E9C-101B-9397-08002B2CF9AE}" pid="26" name="x1ye=29">
    <vt:lpwstr>Yi0ohk1d5vR//l5IgN4LYml3gjX/RuBDEnKW70WykTIFTnYjFy9rmy2rAVwaih+S5t/2k/ulIVf89Gp+3TS4FK4mVHCMCdyREsgQPmoQH9wDRWg0f4HMxsoHUqVxoSjSZZa5U3mJK9HbYJxmh/exF7R8QUixm2xavYBqNP9FGCHp34X+flIm5hr2NRAB/+trmxiky8jg+QiDtgPJRllP+woODm/GrngRBl1cjiPxEb2ZRKk39gTsQpQjxN5h/nJ</vt:lpwstr>
  </property>
  <property fmtid="{D5CDD505-2E9C-101B-9397-08002B2CF9AE}" pid="27" name="x1ye=3">
    <vt:lpwstr>MPzAXU95vvu/Hn/XQqmvA0VLcdsgaAIo0NRvsGu/7C93ZVne+sUtkU9z9gzSHbXhOn28NiRdGx6oJ2w0N7LmKOnLMZt0PG/lLwoxrQw1RGCMUrX9Ak61HZSsJTtJ0lj4fxVekOJLIZo6Z95ZodEiWc627ANNHEmASJftwbrtHWOFS3v/WHvc9gK7gE5tN+cqg2aXcQs05eNNDmOP5oKryRi0lb5c5YyyqatVUTpUohLQetEgRQn4L/VPomhawFV</vt:lpwstr>
  </property>
  <property fmtid="{D5CDD505-2E9C-101B-9397-08002B2CF9AE}" pid="28" name="x1ye=30">
    <vt:lpwstr>0BlxM2ShDQMHnoMtRsm/9pN+h7v1wZx1dYXiCzG2Z4+W73lchCrWIeUCrgttmMHkpufDBfZNFlTC5sokKZg35YD34BfjhuGBOL+0VURwCJQm0XyhZcZf6tOIjDKdh8i1wKIlxyhHNgv92x1ujeYLpcCkoZ1Lp5W/H2pHyw63RLjtFWOdYfLXzY3Y0RzH8Zx/mmwdjXx6JetMxolvKcX2FMUE2wUvT8QKEx+LHI8UsxwIO7/bukgIhAmj17NcNjP</vt:lpwstr>
  </property>
  <property fmtid="{D5CDD505-2E9C-101B-9397-08002B2CF9AE}" pid="29" name="x1ye=31">
    <vt:lpwstr>jj63Miu6hhw6jzXbJwcry//cKcFbxQb0OtRy0bqIP/nNZ8bDocLnc7ltGyZSyl3FKo414majQKupOCnWH5dHA1JSriUnKVcJ2H66vReHQobeFlxCU0SDDtJGFd0tvzciPskoz96DRGWKCW0324x3l9bqyuRfCeXbg66EL8xVTddR8EmiaEsogPOXXbY5tponqht4wooOdx0sudozh/kapThvKM/7npcGbBigqEyTemUl0oTjZEQ/8mc7W98rMh/</vt:lpwstr>
  </property>
  <property fmtid="{D5CDD505-2E9C-101B-9397-08002B2CF9AE}" pid="30" name="x1ye=32">
    <vt:lpwstr>i2hNvyXtW+HCNBiDnxrion/q+6vw2MT4vxuZvkUQ2ASuhiPpykp73fxr3JX9ey9vgAe++bWWRs74rPK3Zx3icJFXuDgxRzmBXXM+0MgL59wQulYlJ6923Dc5Q5tC3Ep4/VGFkmMSoWxSEvyxvQojmZAASEXwmuCeAaqE6u+thGzON9Rc390JnTNXwU4R77kC3t110iMz/dLBc/mvca1dX3MPcU2mETKbPKBMpPmTgFMsZJEjqyf5EFM7KOscVAG</vt:lpwstr>
  </property>
  <property fmtid="{D5CDD505-2E9C-101B-9397-08002B2CF9AE}" pid="31" name="x1ye=33">
    <vt:lpwstr>72GZ6CicHJRX/njyIPRfku6ZmgUCyOeO9gYUS89cm6xL8c+zI+P3+NIeTpqIsm5yw+ZAd0EpMgUWSfPblgMTqpDUcYm9eX+isDwzbImx3dXyURjkKJ56obkL9u893A7k4hlaE43LjKYEYmlPDf8bNlHPtFY1FqxnFe4cN2mavxEvdplUri1j95QU+DFgSTHJJazHjIvGPOtzlIKDflm+gPe4wr9CC+m3nLVMexYi78hfoEXRGIceBz8LynAH1aa</vt:lpwstr>
  </property>
  <property fmtid="{D5CDD505-2E9C-101B-9397-08002B2CF9AE}" pid="32" name="x1ye=34">
    <vt:lpwstr>Sld3Mo7fCOWsuNHJdMllO95mhgh952Y44eWPR5dtrMKrnITKSA9y+0hpPFgNki87LE0wYpLsKzQXzh4aTvKKXqKWX6kYPc0EArO3pNQ0cqMQJS4+XXBDNkso3VnhEtB/6vmuykFhoqVALZsrWjNCP3T6XXkUCKjM47YHcGVwRSt40P8wdY4whUd60e6c7fh6Wtar7ebAP5zRI+Fp4DbMF4+1tQ899FNNFsh5fLjUN97caDsYvX4yY/4WmX+Nz2a</vt:lpwstr>
  </property>
  <property fmtid="{D5CDD505-2E9C-101B-9397-08002B2CF9AE}" pid="33" name="x1ye=35">
    <vt:lpwstr>eBakt9uRQ/mozxaQxggxwCoW/846q+ZWab8SOwtP5uTuJcIrNn8+lyPt7VwPpOSYcV4zej7S8cyFh7cBAIb3e8R3z+bQfDevvKiQ/gxdOij0RA5U1HTeoRaA0u1295xoZi7lLp+HMS32LM2RfftPDOvk9UjkHb2b04vsz+BiYCjUFQNCtpIEnBSqSRTKLAfvk66UCBkqAedVU3d3yHuQMau8/JMwqUHPwVyaACcKaypDjjbO4+FUIjpKbsVCZnP</vt:lpwstr>
  </property>
  <property fmtid="{D5CDD505-2E9C-101B-9397-08002B2CF9AE}" pid="34" name="x1ye=36">
    <vt:lpwstr>MlW9KJniAf+TUr4VGPUvyVk+5jE90FqbqefXH6yZFb//GsG9r4PDa0L01P5CTxqZLAsdZq4hFizazfO8nsAReVoZ/vkjTDdEaXyhZyfSsrHtsDbnQi2ffOnyU63uBotsLZ2wLcl8vHZlHcG5L3TsUYmnwTAIq6U2JT74wwAjJ7Pnktq/wh7BIBy/jfUb1JlE+HhhhY6E/5A3k210U4FZBDRexlmXg0oKFrtDHfqvRR2KN9eopnuN+j1Gu19xY75</vt:lpwstr>
  </property>
  <property fmtid="{D5CDD505-2E9C-101B-9397-08002B2CF9AE}" pid="35" name="x1ye=37">
    <vt:lpwstr>BcltXo69B9WchgvV7QddOSF4f4frTfC/wxROoRRg1tiyomAGPcZ+fwAWne1LIdKjnlygYjOzr2p3UChgbGAZPK5PgEjHQryo34kVSH9e03Bj6AyVmkGU39XYlWty75BotOQUw8mPrWm7hT/xYYRrAYGZXyo/IJEDtCjht0U54E2Z7IH0x1ntQHkIPOGjclqZnBD6kw0wN6nbjytI5Cc7VUnoqBrTBmsZXWsQ2WZg5Ivx0lBzgtMo68c4iR1QyNY</vt:lpwstr>
  </property>
  <property fmtid="{D5CDD505-2E9C-101B-9397-08002B2CF9AE}" pid="36" name="x1ye=38">
    <vt:lpwstr>MLcgfmgf+aaQRqVNskswX4y3VA8asI7zNAieJZc2d9F9rZwAqZiT8afKAL9UyAz/xU1p7uP/p95yufU9PK+B2+q1m2m/yJbiY66xJEeauGSh38BV6C04+pAOjjdY2jiKFR1eSL4/kgnuy1elJ9fUHZeUH9g+JANUqHGIBNfCT9N5tLf7J4c8U89IX3t1fWnEaqv2GbtoNe05x3xcXfwbbk3FOKKGDBTAdd4XzYB+bPgtgtK85WYmkT4qHsNsPRH</vt:lpwstr>
  </property>
  <property fmtid="{D5CDD505-2E9C-101B-9397-08002B2CF9AE}" pid="37" name="x1ye=39">
    <vt:lpwstr>XA/twqAST1CeD/MlGaY05PwEoG124eBFPcUuqAUx/qn66dOg9IzsNt4RiwqkEJy7FBAWEiOEkySwBrPvOgf7yBolX+mi2NafX8SaK3iO08yf5+qoAOpdv+eegOJpXu3JkXrjc3vYg4yqNojRzsSY9+c+++vfXOnZbR9z0TNa/YhvC24fNqEmzM6rEhEsgcVJKN5vZW2j8gLQD7mDrLGLrIsQ/K7fSlW/1lxOgEmdjwLns/5ODZA0YBByRqovAd2</vt:lpwstr>
  </property>
  <property fmtid="{D5CDD505-2E9C-101B-9397-08002B2CF9AE}" pid="38" name="x1ye=4">
    <vt:lpwstr>C+GcG0f0kYSx5fL6GpBtB/KznUhTGdfmNj1pKD763BSI1KTlDpoA0YCyZ2I12waHhaV3oGSMZW+Rsap6rqCJzkKr8MQ5mwcSlrBUwSh9iDu/ND4A3Wb5HrNFM2jRvEliaaarMbyBun89BOLinzxE3FnMl4mwwaGGvajfRPtjnzw+jZfYwuNNiROAihmbsJWp9yuAneY5EYJ491yYyMA03ZjLf6PCyOqCAfQ3tqfGkMOw5OdgrrnSeuqPhSYNChm</vt:lpwstr>
  </property>
  <property fmtid="{D5CDD505-2E9C-101B-9397-08002B2CF9AE}" pid="39" name="x1ye=40">
    <vt:lpwstr>87Kl1prJV6oDxC9wShokb5Qb8ydAVFW3ccW/vIXY8c7FVIKbyBnihqEMWlqOLNR4p3IaAgwLnQiYioHx0VGSTlkNqsjEoEUAJOmOuLApggNhf6GYr2ln9W6U48V1NaevbC6639Q8T6rmgqWIRiOUYHyJ669bvhTAILYFe56QOsfGNgC4fIXAaXPytYOwCBecBZcLX8iIc/j1QQ+eCQXUIyR4QweIasmtMSL+q8wOJMxPib2kg38Dwe+kn/8C/gX</vt:lpwstr>
  </property>
  <property fmtid="{D5CDD505-2E9C-101B-9397-08002B2CF9AE}" pid="40" name="x1ye=41">
    <vt:lpwstr>MpXz76wEDmiY+h7GOwcYcGr1mvWJUQMDiHud05pxDF9GaLKDG1YoFXdD0QqaqFym1pOzflBoGSUgxNKMAbqfG71WubK0eGikikQWGOuRE5xgRQ/u3Sshhkbslj7aI/3NfAvX2p+DlWHTsphvJe/RMR0j8v3cFXQEx785C7dvmq5fm/UF01WDu+XWEycGW3/BX4HrrqNbx02TXEzyf1fEXcJljoE9dFHPA+2GLGYEUZbsP0Ngt6Yq/1kAmyyXdZr</vt:lpwstr>
  </property>
  <property fmtid="{D5CDD505-2E9C-101B-9397-08002B2CF9AE}" pid="41" name="x1ye=42">
    <vt:lpwstr>6EAFEyOzrOrEa/ipvh6vrYMsR1V9u6Aimi/pPgl/cmLJR6u5VSceKQzMmUWPPlG4bfrsBcmMb0uq0TPW9cQnh4gN6pcl4v+OTiJr/JKJh0zHcl1H21ljXaxkLEi7ssgcZtBOsk97eoVBcpVoxOD5U9LQhNPzcl13L+lLNxBfrw40bSutW55x13hs6Hmqcjx2MEVQa6Va8xM2yZbv6Z6UsjQuDkJap05HwiZ34h4leBH6ArnkE/rYEn778SHXjul</vt:lpwstr>
  </property>
  <property fmtid="{D5CDD505-2E9C-101B-9397-08002B2CF9AE}" pid="42" name="x1ye=43">
    <vt:lpwstr>spT47c4pWBzIrJKeNn5IaLd0kwvG9AUR7L0/PdJNofrp8CBIVHrwwHgUCxweqE6f4L6okqg4+U1Cns4sNCiNxNLJXj851OL9vKESBgACDHnYMEeFYrraWrETetIbdrXcYL4We/pdqKyQiBgrdNo3ix+TOTQ2/1MYR3lJmULjKdp4Voq42qffI+JzaXslGW0/hYq2ZK3DjETauc7ba2wArRc8KLQwJPa06jKKYfqQX2WO/jO+cYWrgQ8D5QSU7l/</vt:lpwstr>
  </property>
  <property fmtid="{D5CDD505-2E9C-101B-9397-08002B2CF9AE}" pid="43" name="x1ye=44">
    <vt:lpwstr>mP/tyMLq6tlKxao/qjcp8datgpyi9LuLce3b+ksyw+oi8aQP+NziWrl3bwkhYL2YhgT31EuTdqyad1F5PLsXw1eu/yGNPbpzraJYfpZ7pAC9Efreiv6SPIzNV7Txv1/ft0O7wj9LrrL7Xpvkz8puHJdC7Hs4EnV9IbbVwnUzUHSAiqMR5yvhCNyEqRdX3kl2MrubAMwjAXyCoNZwKDuwh/rgnoSjhyxIROuYs4phRheE8PW8sLUNoltdCVXP3tg</vt:lpwstr>
  </property>
  <property fmtid="{D5CDD505-2E9C-101B-9397-08002B2CF9AE}" pid="44" name="x1ye=45">
    <vt:lpwstr>9ZOa/elMGRMKmzso13XZgGGzeDMJg+tf458tJ/mrAM1cGg3YGv6nSgZEEwdwEUq4/neJPN3VrxHIhqGibbhwdwn/8AIG9TN76UHK9ZozmiRWU3iWGMyDGUSstfVfvHf9e/YXuWPZQMhh5cZLujmHywGL7Pz5LRYRi/Wf+TAz7IKhi9q65441lCYUB2N320ZfZkaf3T02d1eVmh/x71fjhVkUj/Xo3/zyw2ePzMG8UXMnMtt6vfviTMCFKNcpPvN</vt:lpwstr>
  </property>
  <property fmtid="{D5CDD505-2E9C-101B-9397-08002B2CF9AE}" pid="45" name="x1ye=46">
    <vt:lpwstr>cf7Wg//YaVUxYThY7gBY0LhQRsW2NOg3OQOsN5a8mhAvqQUjHkWWotMPntP+dFssQ7ibYKc0KxUedUBoom9XhuJ2XtE4RYs49jpLfgGRnC9mX77CkuC7GCk5qscwEYYfcMQ9ybxosX/qZYDHdAF2DcFxWc8lgr2epBH8S247sMrLYvrzdgrO9tRVV4MwRKbi8JcwhzL0la2ma+KZ+PRyL4U6F2pWYntDHtd+tFvee2iazbDOUMpgm2vhPDudlkw</vt:lpwstr>
  </property>
  <property fmtid="{D5CDD505-2E9C-101B-9397-08002B2CF9AE}" pid="46" name="x1ye=47">
    <vt:lpwstr>BQyiWBMV9mysJT9dO4ucHfk4P359E7/8ezVNS2LPeegzKpduZsp7fMTRnvpdkzL8akNfUUVEGi5hv3EuYteO+O0JIp8R9wE52b5Y1IuOBLNvqmBSm03Gp9CXOigwugTVPeD0/+C0logPahOPCqrnBEU4ob6hzTRi+ATyTC42xmTgRhy4crvDO06lmVnRl6JtZG2ux6y4q8KjJcTudGwSjybl9ufOkQvS39Q47kMitqQE8xTDtKUogACLAjdbPb6</vt:lpwstr>
  </property>
  <property fmtid="{D5CDD505-2E9C-101B-9397-08002B2CF9AE}" pid="47" name="x1ye=48">
    <vt:lpwstr>0xZjNlMBluockZ06+FnMaIlhMhuggI+XcU/cT6ArwtfXAndFf0Mh1uAlHnkAXKs5kBbeDuIY5D7Uv9pLgIxAgy3Cl2spAd4vGBdE4QTEwkJ0ljpd1DoB11KX9dYwn+1ERCTtNGHUVynHNNS7QXD5XG49HmUEEzg2VKKAgIYDHp7O7FqdbGbBMM7ilNEo3NDvsjq0jP1HvaiKQwZD1A73aEiMtANJ/lzNILUWBpl0Ui2qP4O6NixmiZXqiYHZ7y0</vt:lpwstr>
  </property>
  <property fmtid="{D5CDD505-2E9C-101B-9397-08002B2CF9AE}" pid="48" name="x1ye=49">
    <vt:lpwstr>kDWnjZO0P4+l3Dkvoj9QaL4bcS4UsQb3zM6Q4exbKNDMeTjeGm2LFtOm6YyYu7wnU+RzwaHdeHVZmrcROeAx4N/9Zf8SfVtZzen/rtCRtBSnUmrI30c7g5x4ts4lyUT15wPwDy8XR0FmMUP5JxAH5s6sLIeYJkmIelh1GCEtlave5MnKFQd9Cqgzo3zeTJVAuU/HvQOG/eBJvirshn104MKIvsysvvm/RJkvhYxK2v2vyNnM2KK1JLYLEnGb2WW</vt:lpwstr>
  </property>
  <property fmtid="{D5CDD505-2E9C-101B-9397-08002B2CF9AE}" pid="49" name="x1ye=5">
    <vt:lpwstr>Y5EjpGEbdKvHopjoZRWXNdIbI4DQPWH5XuPKs5gwv8rPoLSQwxbxCXtrkXHlz5XHxHLBcEsNQM5YmSxlwAO5nCMcSQf1tZO011RFXuTMkr3gfiYapv5+pkvmsmyB+Kmvgb8cO77zmb2PQ4RyJWTAYLG697qHtL0yvS4EiN8d0T+G15RuuPzQvGWC11AJoZnQOow2KqGwyp+YfhoOR9E0twbhqDHov9/7wJkXswZj3voI2gU4fFHDWAcgR6arg26</vt:lpwstr>
  </property>
  <property fmtid="{D5CDD505-2E9C-101B-9397-08002B2CF9AE}" pid="50" name="x1ye=50">
    <vt:lpwstr>00tX3SfTqqAT63tF/0SAmUgzgbaRr4baEa+qU1m0kxrhcls/GgUkCDN9zi7h4JcwGsbYAVdQlhPQXh8URshfsBfYnuO5mbHkAc1P8o0kDO3N9cMjvNv+rMAuvmZ0DzxH0oN9qZOBPrpZBprJ8+HQdP+8M4ODI215aA7zsxEqM1G5lyD6QPWl2+g/jNv86SmkrLxYeoflfdLl0VjV/vdKFVxo84TOfDlkE/ilya+abDW+YpXMGIHLEFIyEfZHZDM</vt:lpwstr>
  </property>
  <property fmtid="{D5CDD505-2E9C-101B-9397-08002B2CF9AE}" pid="51" name="x1ye=51">
    <vt:lpwstr>/5X5e7gqhB4dMERM1GC97ucqAIQz+KHew0OUId5lSDDdpRUrpI2bK3IaWn76SjVEBifYs1dx1M0Zr8rp1tlQDHB/vLzJlC7Nf1My7yJ2R3C1TD+jL4736jQU0wK/csJDYF/45GgwdxhVlgl5jCRVV8Mq3Nk9/PCXSIaYFqHAqMJUCltjGrZJ94ehQj7RoB+iv7pW+22U5wTlGECNUkDRfVROogWfBvkpZKDbklFHXGAtGboc2yFlypVFhIFFIc0</vt:lpwstr>
  </property>
  <property fmtid="{D5CDD505-2E9C-101B-9397-08002B2CF9AE}" pid="52" name="x1ye=52">
    <vt:lpwstr>3O46x060WbRJWDgTkSIMyk+QGlrdH9Yk0mS9+XgeqOzvzT1ePm//NkJh7yOJu1AL0+GHIRunJrSgIYPp9rOpnWr6JwelX7OsUiJSB2M8Wf5ScuxhcgbYlsQSUNcw3HAne28rD2Pg6CqIFCr+jqXKesU2OFTU21NWly2SfgKJ5Jur2Y12YhEVZNySNXwrZZ6UArfFmqLA8Du2XmtgQZlCKcnSN8X62YwCZnb8Cydzde3NBpN+nPhl/fd1/aUHOEy</vt:lpwstr>
  </property>
  <property fmtid="{D5CDD505-2E9C-101B-9397-08002B2CF9AE}" pid="53" name="x1ye=53">
    <vt:lpwstr>zPrd/WC2dJxYxeQXOeNEvm/6VYQVermlbvafnlZ8pFrqdt8GxqKJwm8YH6Mrtnsr6tG/wlmu/Xc/Yr28sr0fAm+10w6AUGwZPBp3dGF2EDlfT8JgkRqv4ZSaD/0kZTx7EPYZ0zuUa2Ec/jCS+NekTO3AcU2RN5dTNesbdpCzlyMeZKLsEubjt120vFU9gHm7Fdl+kPz1X7Q4cs72XEt1bMS0DEUeXDaQCcaxYFlfWEVu5yfTSjkp9HGautjk5Jt</vt:lpwstr>
  </property>
  <property fmtid="{D5CDD505-2E9C-101B-9397-08002B2CF9AE}" pid="54" name="x1ye=54">
    <vt:lpwstr>dErFINFo1HS59EucHuTWhxV8NFhY2TizIdA/Va3nq1bVjItV/FiSY556wvxQgQCE1P2U280LexYB8erMPdD46bzsIspEYg+0kphbsu6NlUXLxC7TkEyoOuFa2VZnYLXENg7/huXS0EYaPRu382+NwmKMuwkLbKxH3LckX40GOk3zLWW0ROFsevnS0J0EzXdREMxlUs3pHQX76CoAXmMT/BRkBpPSfCqRbToWa3Li/9iYAHnOS160+wUhzM1SbQo</vt:lpwstr>
  </property>
  <property fmtid="{D5CDD505-2E9C-101B-9397-08002B2CF9AE}" pid="55" name="x1ye=55">
    <vt:lpwstr>TZRGJTVmXn6Z4CaehpkynWa/pnEzv9IgxDRLr5W0QqssLPD1tnwuo3j0OLdh9SXycZvH1ZQdJlQBP2Dmhe/lPvN1z7WWoh09XweBOhpdrvqB4gaUbch3C2JBsVz7HZbKVpu+r62vt9lu/S9LSP95eYJQPwGoNH8vMoFUPz05Fppa3f6u1yQyyqMIdKbJLQssKp7cMn9R1qoX03sdcjO5CdWFVExtvHD1L4ha5HdpBInjsxRT6uJH8RkjdN5m0Zw</vt:lpwstr>
  </property>
  <property fmtid="{D5CDD505-2E9C-101B-9397-08002B2CF9AE}" pid="56" name="x1ye=56">
    <vt:lpwstr>Zagqq91iW7lilke+NKPFaawbyiiK+QhmqXnp9rHimvuAuEieZwK4lwR7SvAV5PV7cqG+vm170Ml5INIcfHPsLb9w8W/8ZSyF947p9mz3FwNCppepTpiVdmbjAWJJG2tUUVh5DRWb/8bBMeZJXGssCkqtYYv2G1lAQDxc4SVcgvzacvqaJ9Cg3mL9yifwkXLcJmQ2z0cYkCi+C1kPbbRqDVsEna+RGYhJ41d6bz3CgjSmGjcxVkx6kMNTLqmaqdP</vt:lpwstr>
  </property>
  <property fmtid="{D5CDD505-2E9C-101B-9397-08002B2CF9AE}" pid="57" name="x1ye=57">
    <vt:lpwstr>5LkBVKgf4bJm6h6BpQKBotuAs5Datf4Teocbdy6rrbXbwy9mYYc9J7fgxslWBHrknZ05pEZnMR9NLmJW/nrOAwRdbOzD4jP1kaMoLUaHWjp8GJDCoUQTjH/iwz8XcyumuCqsiM+nIRWDKXc7+xm3AeDz7S68DzlhvCH9Dh41Q1F8B4B/3AMDn07oLz1iwZJ3veQKnGYWWdKkYAltAD8kFO/FdH8OhHRNqwRk4Sbkje0q/jJFiM0HqujT30eyFQo</vt:lpwstr>
  </property>
  <property fmtid="{D5CDD505-2E9C-101B-9397-08002B2CF9AE}" pid="58" name="x1ye=58">
    <vt:lpwstr>32eQ29fhugdkVwmgUYFJcWzTxIA8zY7lRQQLf0adirZEzOPRwnYED7r5jVi1l/5BSnfV7Pf+/dxvkyhN9o87ZliH0OqyEZUq9bN5BbE1aVwy1AusVryG1wgx4+UeOrEeCfaPsim+m+Qm5QAFu99KX+xKkpp3Z5Hka59kqMMW8/a90mH3CZz5qWWBDgASAkVVWFYeCybgzlis/Dzawhx4PicEzjFLzjR4MJ5XN9iUmZlnaKp690PMBvAS4k41Bt2</vt:lpwstr>
  </property>
  <property fmtid="{D5CDD505-2E9C-101B-9397-08002B2CF9AE}" pid="59" name="x1ye=59">
    <vt:lpwstr>NiU96AY60jhb6uAuLtepN56A5ZGWoS3+ZfjeJxIzOn/zCNnlvLGOfQzyOyytOA86HFXiS6ExFmwx6ufV+xumOm99Exz1b22b077Uu7D5r+e5o9oG8PcJSb777CjpBi/fUJaDDbivf6JZAs9H/sOoP81E0SKcUHRmFh55ZS+/lf1CbFZ++N2xb9f6KKgoMHb1VQh0rSLFzvYG4dB6sGcQh4NKWJFeg8rrEQ3oaD1vA7d94AkQRuxqn7TSQK6B4wT</vt:lpwstr>
  </property>
  <property fmtid="{D5CDD505-2E9C-101B-9397-08002B2CF9AE}" pid="60" name="x1ye=6">
    <vt:lpwstr>CPX2jLGmQJFqLxCO7CSlBg/PBXke5BFcuMWV3tZQb5bE9BBh0MVBWJ2LjXyXmA+BvfMEjOKddPETCUVW530q1Tf8TZgewzT7UsnUzcCksmwg+0KqYL2yb5PnuBnK2du/cKjjgCPhxSLL7uJEgCEYQUg/869V0a8pVJVbY2n/L2tcl/L2Wms7lsX7Ysf7xhsIDSGHq1Q9n5MudEYRBRlgo03ca79VI2gLunixTRkgiSGPkFd9dfDFFctd16LFTCG</vt:lpwstr>
  </property>
  <property fmtid="{D5CDD505-2E9C-101B-9397-08002B2CF9AE}" pid="61" name="x1ye=60">
    <vt:lpwstr>fvsjzcPi8Od2+jVyJdKAVZxWGK0RlAgM0l8ZzuHK/vVUNAPugnO3aNoDwjKAXfpOWF/YXzWmc5+4pfkjo94cGwfNI7LnXrxyLHYymT3qoncuZZV1Z0MDZspodT0ybypApHvHqut41NnLUUsAVggSI3NaBbWdxfttjEIdnFGEB6af72gRQA2ZmG8PmneXPpBLLhAPXhVnsb/FRTCqy+4Ip64wMwOq7pNZ+SmzBCl0azI9NzkdXY3NR34hpQyq941</vt:lpwstr>
  </property>
  <property fmtid="{D5CDD505-2E9C-101B-9397-08002B2CF9AE}" pid="62" name="x1ye=61">
    <vt:lpwstr>Vk/w1zNGCuP6B9EI1JdNCfJUcPpXHEa+dz6GzkKTO7mFaLtghRLT6ovxTjgOD5v79o9GhZNvPQFdJeprzL8VF9k99zrJ55czHWpDw3PB4baOHHV6shhIBRyrLKFXQTp5lr3QBtaXh/0TTjbjN+aG7vifI2C6VcGTzocrflYgy04eHfIWQnA0kCKMv/grN9e/LK++7m5chPJMA5p6yczDtxSiJt8BQwbYVr9dv+RpSxKOsN5+upl7MnHdyPIKAh5</vt:lpwstr>
  </property>
  <property fmtid="{D5CDD505-2E9C-101B-9397-08002B2CF9AE}" pid="63" name="x1ye=62">
    <vt:lpwstr>RXwkFVfJY/DlT+PtM50eovRrK/yL5mZVxxgiHJ9hQqJZvs4uIM6ZHzpsyO7P3wRr3vLLlf1QBBFauIKId0Nnx8zaZM8OvGRxY4yc76F1F95xDdq89Ci/7zvGszDOoUJogDrxaLFR4+xn2L22oZ/8YgpAlnsGx9m583ONq/1ZJZyN2TdkCQPzaRwYnmEs6+981u6zSVygO8N6hRtkHOV5Zc5eXni5Vd3oUXzU9sdGGfVOpvy6c/wQ1Xp/GONMr/l</vt:lpwstr>
  </property>
  <property fmtid="{D5CDD505-2E9C-101B-9397-08002B2CF9AE}" pid="64" name="x1ye=63">
    <vt:lpwstr>LnedWLanKzYHrLQfgeEN8dCoPeE5UGkweJLveqN3xOA/iGSNGBHbnHpgqMjuQdw5y4WtxcTtlaHeJyv3/xFvN5XjzdnlAL3Mn+qBjt3ckUGINXGQ6Gw5omKBmxo4unvNo2AGh3OHxvrtGELkImPQmVTQVn4FrS1wGwym4a/O6rFzTkP3mQa+yGv+fJs2lwAfi4iAL1R3U/MjDjUR5Wjy5vjqKKVF49pVD1Li6GXF+p9gEsWiJ5eyL/QRx9DzCLz</vt:lpwstr>
  </property>
  <property fmtid="{D5CDD505-2E9C-101B-9397-08002B2CF9AE}" pid="65" name="x1ye=64">
    <vt:lpwstr>41DQaRToRRvR3kN+/hroTQ3qZU7cnOt8/bJIOJuJcDHvb+wuaof1HTrVpJXfg+lF7pGUhE8vXF8GzuVmH4+3bxcNT2Q1ODlKK/0K4J8CkfGeSNmxqokqZc8KbWnZnksph7UMv+VRbALevR1jk+1P3sJZYgnBNjy8m85U4QlDbvYxXX0dJAatoGDcb3pMvbj8uOKotxGXnN+SCrtzBjBYiR40AUGdXDY+9lS8cWd5EELUAX8QML4DvoPDlnAcbtC</vt:lpwstr>
  </property>
  <property fmtid="{D5CDD505-2E9C-101B-9397-08002B2CF9AE}" pid="66" name="x1ye=65">
    <vt:lpwstr>V0HI7o6HUOViUK09BfE6nQoyXXK/kjpNXrtTOLq+3led0l77zib3e3taY+LO6Y3UDWJ0CFCBkngV9VNo28K4u9CdP58gkIXMJJ7O+q1qlYFwBGS9RPE53HrUoff1sIl4+wrNjvFVaP8Ms+5+s7/gmexZorhmYz9mgNid58OjsYdW9nRWDpdKPo5yiYE1p3MjMhpG2liywHK81+YVk2hWiY8U0o/LEj3v/zGeGF1Hdy3WPU4N3cY7a2JTOybYY+a</vt:lpwstr>
  </property>
  <property fmtid="{D5CDD505-2E9C-101B-9397-08002B2CF9AE}" pid="67" name="x1ye=66">
    <vt:lpwstr>HvQNVRD3IGF6ZSqqMd4xW35KRiVHQOy9tRoPnZAosyKltTH3J1L2YG7MgxHC8v3SeRR3JZPUugKH2/deTRjKQP/wq3K9ihRmFU9X6yByNB4O8SlVgwRKJN//wQDZnp4pzN1bORCtMRo5Oflc/CEY6v+P7gL8pFG42A94owl/kb2vz6OXv1RYMTtLUtSAwy4PaXNxTF8y68ngUCFrQ5Wv9VcNaIDgJRFF0QBW4lBJcQXDrc3Vn95xcpU0zgvnsOw</vt:lpwstr>
  </property>
  <property fmtid="{D5CDD505-2E9C-101B-9397-08002B2CF9AE}" pid="68" name="x1ye=67">
    <vt:lpwstr>4SR2jnoerlGRNyTtSPl+m8WSQG5yStzFRKNE8ly5JloGVheRbFvtNjaa77WGsfZiySqax8rAd6w3w1NI/mgYs3vJ4kjGxr3LVn2z6OrEvMmkAQDsGYiYqutcB4OA71aG68Wol/YJoFSMei1qNXabgUzMSxY2wwLX6mBvW21Zh5EHCWT58bmVUFG4Ur6yESU/aOM9a97YJI+vicvo2yq/qSK/JnU7jY2VaJoy51dORXVwHUbVfn7aTuMWcaE+Qke</vt:lpwstr>
  </property>
  <property fmtid="{D5CDD505-2E9C-101B-9397-08002B2CF9AE}" pid="69" name="x1ye=68">
    <vt:lpwstr>p8Zc4UUP/smMLze/gqsRaNM69RRyvHQlA7zJzRLVgBmjPB9e1c8LzRzmPXWQf/3QOsF3IDl7daJ8g3E2yNvNXl3+C3IUmAasR3f7V6r9OW/D6HQfNSQjlzrZXBvbEGYObSVzJ6wa6ve4uGZnkAvevsu5fsz6n8YP+yuC1PGb20y2e5lwd2oK8EDfX8DixWXMkwlHGGfxHS1TlW7hzQ2IJF8mS0Rp4bexw0kWUnsEKJ0a2V0XwTqV/w5OgE8a2vi</vt:lpwstr>
  </property>
  <property fmtid="{D5CDD505-2E9C-101B-9397-08002B2CF9AE}" pid="70" name="x1ye=69">
    <vt:lpwstr>kDACaqdeRXGQXqalhpqyt/Phu8XAtk+ryGiq+8mETCxW3QMVzsI5LCPJVYRg3aZBbLoZ2pIZTlPIloUQHtbnC0FIXGOKX83Lp12qVhfGp7YRL0HC8V2p67ucbTTaJqLNJjlrfQWJt7Tpl48iYXm9RVBmRI/xx6ugObU8w/nXMEJ0kL/nROwMPBW8xrLgQa9Q9HofkyFjJMmPHo0W2pbCtG7o5dcZ+hdosCgMcZNhEAsqG4sDF/V3OhKAxDWkoG8</vt:lpwstr>
  </property>
  <property fmtid="{D5CDD505-2E9C-101B-9397-08002B2CF9AE}" pid="71" name="x1ye=7">
    <vt:lpwstr>5hB/oPcF33TcCva34NEDAh0YKDY5Vhh3ATiD/52uPlljJGEHZfNRK6R/XW5kxvSF/FNiFSYNkEsnLrNNKIlJ5Fg6t/BCuF+CQTIOhu6nqVDtxxJngTHmO8T/ZKgKLB8j9HXHLVLtpck/xub6IBt7falDTBZW0PQzLiyaYbR8KZOk+QWbD9NXGajQgmU9bLIQ642MM+6h8RiRR4N4YybfUYcyqy9yyZ0iTUFDiCRWOfxTNYecIUrXAavCBcBGP3p</vt:lpwstr>
  </property>
  <property fmtid="{D5CDD505-2E9C-101B-9397-08002B2CF9AE}" pid="72" name="x1ye=70">
    <vt:lpwstr>WFfP5OU/hd73LAqaDusRQODh+s3PSTC376SdoBE4yVXgy61zEx6VDRuViyy9UWU8ituHp8BQyIsxtXzFvRaN4dd6bv/L4Xelg1g1PXmJLAoIXpL6QkpFkHQAU7gPKzYWBoAfRX3wSlJTSe1i9RmQ8vFpARXp6dT19WDo9a+G71rAW/W5i0j6EuxwYwY2+6KFcBrGa85Yq9YKze1/xgtcqVQighazwxKmzzJpWiHHATJfMStXvm4kNBSxkSyPFkL</vt:lpwstr>
  </property>
  <property fmtid="{D5CDD505-2E9C-101B-9397-08002B2CF9AE}" pid="73" name="x1ye=71">
    <vt:lpwstr>L4KZxrfjQzTBVYcWXis5Extk1S45YftV0v7ZnGx7dV4dAmQqpb1TjFZOWKUfpO7bLABYSi2bvoC06+z8yCM/aYTeA3/3qO6ur5RqRNaZrQZcYZ0CGY3DpTwOLZCr21svV3eixLmfOlpRxUe2XAEQzPoQOP/jwK8VsqtvfGvJTVzn/7GLNWU9nah4GNGQIyQ/8pawnZykKQNmm+y5F48zasYZ6Ch3H3JIRZT6MmEwxvc2rR8oUbiL6fgvb1jATWE</vt:lpwstr>
  </property>
  <property fmtid="{D5CDD505-2E9C-101B-9397-08002B2CF9AE}" pid="74" name="x1ye=72">
    <vt:lpwstr>8G92wYXIHpATysSuJ2unLJvUrwi+HxcMlkz/+8jqkWjbWrT5aQPrGyaLlJaBk2z+MQFQDQbwfgwDZZ9n1Gm3EGTOZKUcsQnq5PwU64UfD0K/H49KLxjkqbj2+eGFeswnoZ+5qNSYvFREakKobItpg/P0flqenqLvNBs1KqrY/N3ShtNd8LYYyVh/qRoKsSRFu2EQv9W1Y+a5cRL61bb8kUbk28d5clrO2GjIr6X0MxOQ11jEeFdkmJPZDdPyF9J</vt:lpwstr>
  </property>
  <property fmtid="{D5CDD505-2E9C-101B-9397-08002B2CF9AE}" pid="75" name="x1ye=73">
    <vt:lpwstr>/Y3YEndfc5UlvUqqtOzJ7jwebjL1mKdp0u8fwgbQlYlHxDiYjkbkmDEzZrCYDDGTlbh3xMqE1lYtRmt9YuNoBH3xlfrgQD5uxEs9EwbUSnAIt1KsGHzNoXVszT3HRCLUOY0wBl7RSuyi0+GxDdOP4vKghCUihkdU9QDv4FWxJNjKJxc+KZirk2Ao/pvcQXJOF27WpCuBud79FvFf+U27ReYwJmWz9d8Ano0bqAhONmoD0A73tefNeupxdz6FX/h</vt:lpwstr>
  </property>
  <property fmtid="{D5CDD505-2E9C-101B-9397-08002B2CF9AE}" pid="76" name="x1ye=74">
    <vt:lpwstr>upp4ab5OK8I1W/VJ/LOyqzMKBW6ZXNRrCJktO/9IFBZ8nuSOAatFig0/1b90PfZcamflMatUqhL8rW8VPOH8Uavuuyegnv6n1bJ7ZkkENUfMQaasVgn+TM/HSiXJEDWukV1rMNfEImZkb5rHes/X86GaEVnl/fe7NyX+zyQu9pth6OKwbIpXk7+9m5Efo+QM5IcDm5z8WaMxYj9fAAvvy2AFGdObF/NqR1QrYQs3ILSoRe8awHOGr/f4oTfw287</vt:lpwstr>
  </property>
  <property fmtid="{D5CDD505-2E9C-101B-9397-08002B2CF9AE}" pid="77" name="x1ye=75">
    <vt:lpwstr>Epm/j3QdI0iox5a0liRWnkNNNq5D8zIrNr5JqjpR5S/I81J2bFlonsGNmxWfja53cLFRHGZfXchPPM7Ib3/eKIkPugQemVdM+6M8GUsAINclUJsTlXPADPu9d074Yd5ZV9d+n/G+f+2PFFWQ771mqbF1wJ9y1YaeIjoQfDLkYSTgHonIv6zDNW8jbDPCkmOTNSzppBUl3j83pZpGHMm8azqfVtrSwEZEl4CdlucCvPdZICjDQqfySMpr0hynuQw</vt:lpwstr>
  </property>
  <property fmtid="{D5CDD505-2E9C-101B-9397-08002B2CF9AE}" pid="78" name="x1ye=76">
    <vt:lpwstr>t6VfI8LB3yY1kOthPCZZIK69PXvOnEWxqj5H2i6eH5BlC4gE1i1ZnOMXZ6CXaLmM/YAtCRq5mTHvHTlT0dwTWxPNSYq3ud4YgCrS4RlMb0fBlwkEbqkeFFvEx2Bu5TyV8UYVFmDSfF2qTX4wXSkKe48dai15+Ir3uv1RLykSn2Op2TTyqAx9vDN3w0nlYf0DpaQFvaourGucFb8hQSyH/OloaJ741l1BVWU7KYpJPMZnNlpAmOGcF9s4FyWET5H</vt:lpwstr>
  </property>
  <property fmtid="{D5CDD505-2E9C-101B-9397-08002B2CF9AE}" pid="79" name="x1ye=77">
    <vt:lpwstr>txtHkat9XmGOVyfbGEBzOg82ABE5nMqIBUcFV2lYjoivsSv56b1V8UVfE009kGpoRJh2oIOgP9o1ejwt82EgU0LjXr+mejrrygpxmdIFRdHhdlltylJY73Ygar4DzRhzQbJy0yhx9D11op8K4jqCrXKZEMtj5DOzWWqYAAAqHBtVjq+MhjuwsYtcQ6xrhgfz6OrZ++ZfdP9rCt4Qosh50ivh3paqLyts7Ub5sDGqy6RX8O9bZo4/OfSumQNOn82</vt:lpwstr>
  </property>
  <property fmtid="{D5CDD505-2E9C-101B-9397-08002B2CF9AE}" pid="80" name="x1ye=78">
    <vt:lpwstr>HWsKKf+Php2pdeDjboF3jC9U86njepDsD/23XfHOmOXO7t+Tw9lgVS0AdGLbgNdlzvTYx+vjID7nEJOpaFX6yXBON5RVyDuAFbwwefhv3iB/e3WTU5oYvjlYmsr7wkAGpUfI0XuUO7EhbllyDYqn2ahrsEKLikPXIatX60vP3hMmVRrvmYpar/78I8nieHZFFURb2JJXfMaDv3tJX066/S7ZoJpRRyKhcCiEKhbvQnSy8pHFHg+1lZSEs+aI572</vt:lpwstr>
  </property>
  <property fmtid="{D5CDD505-2E9C-101B-9397-08002B2CF9AE}" pid="81" name="x1ye=79">
    <vt:lpwstr>t3x1lRcOZguaT/T+07A7wuHw8An2/Dk7Zi+kcWtpa3mLBEYNGYzMNOq7MGj7u0d0Aa8u7I/V0Sbn0HiG7Y41F38nq6h30m588dzPDhASypshQgefsjmWvZdPV2YuTT3u0wHB5BZ59ZKlr3tQaPD2gFYb38xk4K5UxHm0+CrFDujC85B+eXG9LNiTWQzmwA5IMChFKvHmkTfIuPo8QGES3ksipwJ+9gucqK0iCAgDOAJ5I5IJ+g9KSPwZHQu2tT5</vt:lpwstr>
  </property>
  <property fmtid="{D5CDD505-2E9C-101B-9397-08002B2CF9AE}" pid="82" name="x1ye=8">
    <vt:lpwstr>hv5G7jpCjnDqyBf751OFkQFf/gTAwOnLd33uvHJN1S/77logLPSlV5lKs+zuQuIaSz1yhvxQI0HGZwBLGJPvHYNNTcIkk1VqMYFJs3H+9eePBAeE+EO2Tqpqr9QaTdIkJvcX7/b3ROWz+ZHT/NcYNCKg/cgQ+Y2sv4n6K4J6R8zZp/ZFIdR10jBlUuyHbSvUnwy1OM/Amo8NnYQF8JQzeXLokU149ZQJkFyD0XnfpSOA0S8BNELtJPA7PCKb/Hm</vt:lpwstr>
  </property>
  <property fmtid="{D5CDD505-2E9C-101B-9397-08002B2CF9AE}" pid="83" name="x1ye=80">
    <vt:lpwstr>4szMhaD05UPb5szOdU7dXWyPnY3Pn8qVb27JvBbrQv4J69HgWR4nbXGqX7sqT8pk4V4hp9e9JeN7thIzGpmBBupvMHTqttgq3cKZ1lrlbeKwzRkq84SytJvE9wLDK63oNjJr5M42vNX+fsedVLlEMPQU2sOLKxLqibS8DcF98zlhtTNVVH1WsFnbYxdx+N7wrwJpx5frSqAQLRn/9jZhIosuEIKV4kkUb0x+gE4Vakl4uh3HcGn3XwAMfxfPF0Q</vt:lpwstr>
  </property>
  <property fmtid="{D5CDD505-2E9C-101B-9397-08002B2CF9AE}" pid="84" name="x1ye=81">
    <vt:lpwstr>4D5ZgnNqJTPE1KgHdcPR2RwIouaR/zK/5/CDF+pgw18POGz/vS7qk4TFW9dy0gqmnvCfkkjYc5HZDoyxhTBzGjbYNZf9WfoCvEpJtO7HdKHMl9dZZZa13atDVQXBRRpNZK0Vgu1oSj02ML03kq+R1bRrbaurT8RVtocqiHOIAYYHT6i08JFZZKQX37X4mJbExQ/2C2UfS39YhfJZsh5zXDgt0fpn2RtRlwjK/EXv8JFD+TAhwkx4XzdReVWTK4h</vt:lpwstr>
  </property>
  <property fmtid="{D5CDD505-2E9C-101B-9397-08002B2CF9AE}" pid="85" name="x1ye=82">
    <vt:lpwstr>ERFO75M0APtMm48t5P5JHHWDyUo8YVNCrkiyR8mg0/3tMCyVW7Z6s+xTpoa+g3Mby0VKae1WLP+jXlu1z2/KEznKaIgsS8sgsJuO4wgwvk1hVp5Qy7hF9w2mnHKYfUbif9lo4INRLbfR6zNL2f1o16jKNEH6doui9yBFQBQ0+UFV8nhnoocxwHuPmPm0XF4FXPYjeWZJf4I3KJkU1yzuJBwT22NDFRS5kibR7LYE5moH+Kq98qlGbbvuOlEigFQ</vt:lpwstr>
  </property>
  <property fmtid="{D5CDD505-2E9C-101B-9397-08002B2CF9AE}" pid="86" name="x1ye=83">
    <vt:lpwstr>Y6PLRT1vJQiUf6ATu9WZn9t33lIPbiwtrKpSdVoDnKAGZo7iarlY+rArYFAZR/na9KeuuP+atrLlRhs3HUfwo/KYe9F+RhJsAV81x9a1XLmr6I1QdU9DJ2o7clpXaky18erfEwd1qmsRXt/vOuX3xpJ/5CWObe9Fk38STsnLBc9LA3Abv2Oxd7SflPzKgdW69rvZTLMcfAFpVYuQNqQKa32awneGUPy145oR3o4K9nsCttKz9msqWpsW3Iun73x</vt:lpwstr>
  </property>
  <property fmtid="{D5CDD505-2E9C-101B-9397-08002B2CF9AE}" pid="87" name="x1ye=84">
    <vt:lpwstr>LHlOa57fyNp2mO3nDNvL9IMOPCw6de7a2XJyLm28PclgrmwLvvDOtoGAZfntSDSBCvV5Vxr0zMhDgStCkmbCwcXl6HtNv8VyYw2krHjo080mdZIi1z4KCLsL9oCifkj2akbPyWg59Gte2mkMFFi6QT4eUiW4TaqIC1YOlEA0wvTZGVe8zSJf4unLQUe0vHk+pZyFQBrqvifE6PrVacYjIZU/X8mR8I3ZtYYh3foMQAE48Fa7IoRT0cw9YOiOd7n</vt:lpwstr>
  </property>
  <property fmtid="{D5CDD505-2E9C-101B-9397-08002B2CF9AE}" pid="88" name="x1ye=85">
    <vt:lpwstr>BI/aWoe5Dj71O0NlKVMJc1/flBaGpUrh0Zdks3QkPAG4lq7uMEEH4a04py8Jk+YELJk11atxWvd9orfhLsECFLfbgI38Oc9wgThOaKDpCn7noTDtH40XZ7T5ClKd2L98jFgGRTfCZm8YrYA4K2EdFvaPhKM9ZQhdgIpnWwe7bsqiLkGnlevbPWSVYrcNFdQrflivUUd853IJky4P0FA3rxLZ0icyPX1UIyMfCQqHFcOLVOxiYILeNaKSHo2pFiW</vt:lpwstr>
  </property>
  <property fmtid="{D5CDD505-2E9C-101B-9397-08002B2CF9AE}" pid="89" name="x1ye=86">
    <vt:lpwstr>pixW5aybhRBt4RE2may6w1cBi1VukbhFRxnzfC2GW7cy8uhkFMreGRNaFH6QqMOKMutmsFuoue0SD1VcwRneh4gKE5j1+dxLAs/Yw9XFzGAeANb82x30RZ/ZJkkyxl5BEChbvYmHu9yu4E1S55d7vDRJ5UGnORdtCSuAQryA/Z29KXsDzf7uSn9VG8pI0xSuCFtox6vP/kp4bIWBAECyGmrYpp8EoI0qzEX4/AY1OwsXigF8yE7Cadk3XaKeEkl</vt:lpwstr>
  </property>
  <property fmtid="{D5CDD505-2E9C-101B-9397-08002B2CF9AE}" pid="90" name="x1ye=87">
    <vt:lpwstr>mb7BSeKbFjMGdbHEr4YJklHioz3hxcOesUBuUVsK85mcFRmUe+3ZVz9LKE4SoUi5Aw+rQ+cyA/EOo4zJoQcruGoWy0L9cHOBZ2quDWhhn5QtRnR1G5y+le4Pxo3Ry9xNc/MqHwilrfYudIHvDmvUJnPpiYyuEy9bNziUVpQKV2shsKTPpW29+IzoztxVk63fouf7WB2gKCO3BguwYKbfDWZ7vBrR73Jn22CBTG2tjM/q7sUdhN8WLAi890enmW2</vt:lpwstr>
  </property>
  <property fmtid="{D5CDD505-2E9C-101B-9397-08002B2CF9AE}" pid="91" name="x1ye=88">
    <vt:lpwstr>NeOtowGwLm41j0SyNDsZQ0eOmLVPyffrAq7c2BH7ees0vpPT6JMqiyBZLkhievTTnB/E3RDlx13lqFZnBFhQr0og4QoomR85/jk/0pqIGWMNvn3QEJ7sQP8GktAcIQv/UOUl7O+Tr9OwOgBcsnZS23hKxduYlkg72ekvb+sPSFtNuwJvKm/rprSXD0Vm+8aehM1Iu5cMpJLudm/HElAcrmDLet9kAGHpUxFvmglw5QvcmkkTWljm+xg8yfzIq2Q</vt:lpwstr>
  </property>
  <property fmtid="{D5CDD505-2E9C-101B-9397-08002B2CF9AE}" pid="92" name="x1ye=89">
    <vt:lpwstr>eLi611l7CqRwFrzQhVRcY4XtMAuwo1sBPeTYG3JGnlUrPAfe2Pefyo4T1py+zPJ9lQDigCSdTX178VqmS/p+hSaWH+NhE6We4kX5VDTqcELX4sVxF/sL6khsDPeJ/V0qF5e+GzIxtGIepbjJ6/UQrCBdTdfQ5FXTqCQzxiRB2RfYT7G42P3L88QMh62qJ4aUsLvr1ABwHTYZjG7g6cTAYAzjqOU/h+TjyUr0tSrmtmnyBNcKfdo2SyiMIm/nwZv</vt:lpwstr>
  </property>
  <property fmtid="{D5CDD505-2E9C-101B-9397-08002B2CF9AE}" pid="93" name="x1ye=9">
    <vt:lpwstr>MnhQMJmlHVuMl6LqwcBEfJThxpt7LEVA2w3qdsDaP32q/k0mwcbNJnPpJowU1gelWxWtBABj8xgcfBxOijPnnPWAJ9riaJMRDC7/l6usX5Dr6VRooxAyrUbrkuH12nZ1WF2sVQ2n/dB+v/Ab271ro8nua0oHHK+fJ8CD6ZgquNHMLHiSVqBIFXv1mZxvormZpHpECue2xGTZ/Z4VOf5lqV6J12yH76CBPwLlyzaEzBpnscfRDIm3W2CC8uAvaB1</vt:lpwstr>
  </property>
  <property fmtid="{D5CDD505-2E9C-101B-9397-08002B2CF9AE}" pid="94" name="x1ye=90">
    <vt:lpwstr>I08OG/6+uEaCnpx2gjlpwRwASB+6Cr2AzLEI0o23odR1Zwh4vUvr6JeSS7QtgbnZYsHbl2vUAKZGGrMiCOHzTAc4lyX4rssmmjpp2zR8LkIMmtY/H27noQUmc7iXBYsNfNFCNZwg31px7tfqMljHPhSWHhdYHJm/PdDjBvLoZ4wt55PURH1xnepErfjSZjTQbCn3FQU3JoejHHMOmrb93UhHXrfK+JLjdjB7+1nfG4pEMIHY0K1LN6kBcdFINg6</vt:lpwstr>
  </property>
  <property fmtid="{D5CDD505-2E9C-101B-9397-08002B2CF9AE}" pid="95" name="x1ye=91">
    <vt:lpwstr>JPf4wc80moFHxHn8lGuNaxLfko5OBd7NxjbKjAulsbXXBwznRwDjXC2j5yUoiCC8YvklhC9IcgZbxV5atHmqCR7VVUbTaxv5B6ii5VK0odCUKp5LMVFYt/6R5mQfOQj/SRDaztWPn0RieBnD1gIV5lHvGDNj3tzyvX2enteF+TJBXOCJcGTYKJI7Njwp+gM1I6eUyWlLqDKxGqp6WW2pmJh3x/bTm0tm2LRZVHFducta0sGzhp2Kuk92ySCpI9T</vt:lpwstr>
  </property>
  <property fmtid="{D5CDD505-2E9C-101B-9397-08002B2CF9AE}" pid="96" name="x1ye=92">
    <vt:lpwstr>b+HhTtDTwn5GJd1UMwAgmhqlO2b2cna6Rycmt70qzMbUlEkpkz06Dz/0fyeor7L6Rg87l1J57AjCXH7C172R+UpH6IPwY9b9sKj7ASP2ciAXMFa6/dJPregUzUFX5gArHDeehmEBzfa131og2grl8EEsHkyaq7ukPJSoeMI/ioAkCBrUrL3uahSndaM+GfHpkumiu0MHaA7GHsGNk7ZF4k209mwHfkINzVacnFuKy1PFvATfSp9G3IWkVpsLzOL</vt:lpwstr>
  </property>
  <property fmtid="{D5CDD505-2E9C-101B-9397-08002B2CF9AE}" pid="97" name="x1ye=93">
    <vt:lpwstr>xeO1+3nckXqnZJkRMwphQxCUAq7ELEhbZEYPO0Hch78cizCWCQU/UHdnUX7yt4wrA4h6ey8XD/uBHW5mU0X3vA+ibcNAwx3JeGIQL3on9TShDVWLWS/QCSNTGEjLKzbS7zZFwCNCehTJOhNIewbmZ4Me0NkR4G9OfJXBBg7vKLh+ulYfTjA24HCItY9GAoeacjnjbI9pWH1P2MtYsQrv5qKeONyr+b/T4Q4cnIZzR+dkdW5D7B96xjAIcm9TN6D</vt:lpwstr>
  </property>
  <property fmtid="{D5CDD505-2E9C-101B-9397-08002B2CF9AE}" pid="98" name="x1ye=94">
    <vt:lpwstr>sShglD5dkWlqNMOy37MHqeGLexQKsW64PJuwNsidWwS0UxrtXzQgjLP8Fk8W10P2vZ9ZDSeO39G7oO6XhL+a2rFkDwbjOo+T0s8srKtQaoDTdDmJgpBnM9Qh0ayCznuNqtmF9Jhyywfo9szg7P2tLA8Jmo3BywzX1nBPQymkpSCwlgn89X3i+JP21xMI4KF9TL/g0ozoCbbjnB3YnR1gfOybHZtziUz2Sbwdo/QdmmiF2IySdQWYeswf+nu/j2M</vt:lpwstr>
  </property>
  <property fmtid="{D5CDD505-2E9C-101B-9397-08002B2CF9AE}" pid="99" name="x1ye=95">
    <vt:lpwstr>YFOgNYPtFkU4C89QGrDDEoqcnWNLYrXmExi1UrBT6WGug7Smm8UYVQS4FKhkQ1NoUkKXa66D1gaQ+eOkIlINuLolkaKV4/y1mShRu99JVowGfaUhZzNAvTmGaGRBD2BkMjlRF5oKEQgAi4MFC2sDQcGx9UTwQq+Sb9QlSzC1MND4s+vM5j16xlW+XaSFJgvZIhznUx77tGPTRMpYWX6Enpg7ZYth2NICusN4Es1jsyI09UkRJODpn/9ejK3r8aC</vt:lpwstr>
  </property>
  <property fmtid="{D5CDD505-2E9C-101B-9397-08002B2CF9AE}" pid="100" name="x1ye=96">
    <vt:lpwstr>WvpSv/LKSfiDG9u1j86nAEPh9mNWnlqcyllSG4OXmQqmP3k/sLP0c8IXDdXotvWhnIliTfGZXdzQSs8NNtgWXwiieTG3TeRRF4y3NTA8tGRoKlPu4XqMUqArnD+GlMTNdvmNTllT+7Buz6AKCmS1tNFip4kN/EDu9diKlIx05z81Iu2ODmWzBoAOzU464JQtiix93+h+1myc9JSfd6DlPtCcM7JPCQF7X4K9l8Eu5zaA5fYx1+4cvFHnL7h2RmF</vt:lpwstr>
  </property>
  <property fmtid="{D5CDD505-2E9C-101B-9397-08002B2CF9AE}" pid="101" name="x1ye=97">
    <vt:lpwstr>2YHuD8NP1UtxlN0Y0jLySgmqXlcwefcRjHfwSSE3xL4Zp0frDidF+KVJPK1dElVAhtgcq4NGQTdB3edaTIz5Z4qvcr4gkEPZnN5Phj0Jwr4265GHNMPH58dV3Paz1cRh6cQ5OQA0yYuuFCGx52h6Tazlh243o2wv0654RPVccC6PVj1io9ONRuNEkK2+I3I/pKlT+zJxRbeLHNOgVQcJdX06Cgp5tn/hek9eNtXPR1eprOK1+kBWtdYlxYHnWs7</vt:lpwstr>
  </property>
  <property fmtid="{D5CDD505-2E9C-101B-9397-08002B2CF9AE}" pid="102" name="x1ye=98">
    <vt:lpwstr>DT938d8hEzO9qpZgORepAnGbQ/akaJG6KS5LPkEmRV1J3DSmHYT+tOYuZJ8c9NrQuflqT4cVbx5EueH17Z6IWnmc6grh+PPOcyDo9yyyUbVUQNZBINodLnFMy3aGZpKUahTJ7jdmdQrjl7LRPE9FWs595xHAZ1rMNFGPViPiUhWiJHEcI3hMr5UAtG48tLAlXkqdBjOQ5Z9sPxNSiAB6E7yNZEIEyjst58fPZipMQzczZIr00m+XPRsiu/ybQkh</vt:lpwstr>
  </property>
  <property fmtid="{D5CDD505-2E9C-101B-9397-08002B2CF9AE}" pid="103" name="x1ye=99">
    <vt:lpwstr>8uaNAsaARRO7fzfdAXgE7t3bEmjl703MKVszec/2IuJIBZ05RU3BSZVBmZUDSQccrfgeQEBBUiwD2DpX3jIhlA6BLGpf3lAtLQ/FzBO7NFve1pmaaxLfib4GxEa/YvXH2fjbohMBoYltAqxrl00quxdiMGknrdyZXJsATLPHSof20l7biZ0BJnb6N5FcNGDHjm7ruVEUhDBC3I/02ZZdvSpXG732ghLHON/2LkrcmxmgFvnxxPwjMXGwbDSRHU4</vt:lpwstr>
  </property>
</Properties>
</file>